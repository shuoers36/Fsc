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24"/>
        <w:gridCol w:w="7018"/>
      </w:tblGrid>
      <w:tr w:rsidR="00BA7118" w:rsidRPr="00BA7118" w:rsidTr="00E416AF">
        <w:trPr>
          <w:trHeight w:val="2622"/>
        </w:trPr>
        <w:tc>
          <w:tcPr>
            <w:tcW w:w="1924" w:type="dxa"/>
            <w:shd w:val="clear" w:color="auto" w:fill="CCCCCC"/>
          </w:tcPr>
          <w:p w:rsidR="00BA7118" w:rsidRPr="00BA7118" w:rsidRDefault="00BA7118" w:rsidP="00BA7118">
            <w:pPr>
              <w:spacing w:line="240" w:lineRule="auto"/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09"/>
              <w:gridCol w:w="1944"/>
            </w:tblGrid>
            <w:tr w:rsidR="00BA7118" w:rsidRPr="00BA7118" w:rsidTr="00E416AF">
              <w:trPr>
                <w:trHeight w:val="248"/>
              </w:trPr>
              <w:tc>
                <w:tcPr>
                  <w:tcW w:w="1409" w:type="dxa"/>
                </w:tcPr>
                <w:p w:rsidR="00BA7118" w:rsidRPr="00BA7118" w:rsidRDefault="00BA7118" w:rsidP="00BA7118">
                  <w:pPr>
                    <w:spacing w:line="240" w:lineRule="auto"/>
                    <w:jc w:val="distribute"/>
                    <w:rPr>
                      <w:b/>
                      <w:szCs w:val="21"/>
                    </w:rPr>
                  </w:pPr>
                  <w:r w:rsidRPr="00BA7118"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:rsidR="00BA7118" w:rsidRPr="00BA7118" w:rsidRDefault="00BA7118" w:rsidP="00BA7118">
                  <w:pPr>
                    <w:spacing w:line="240" w:lineRule="auto"/>
                    <w:rPr>
                      <w:b/>
                    </w:rPr>
                  </w:pPr>
                </w:p>
              </w:tc>
            </w:tr>
            <w:tr w:rsidR="00BA7118" w:rsidRPr="00BA7118" w:rsidTr="00E416AF">
              <w:trPr>
                <w:trHeight w:val="341"/>
              </w:trPr>
              <w:tc>
                <w:tcPr>
                  <w:tcW w:w="1409" w:type="dxa"/>
                </w:tcPr>
                <w:p w:rsidR="00BA7118" w:rsidRPr="00BA7118" w:rsidRDefault="00BA7118" w:rsidP="00BA7118">
                  <w:pPr>
                    <w:spacing w:line="240" w:lineRule="auto"/>
                    <w:jc w:val="distribute"/>
                    <w:rPr>
                      <w:b/>
                    </w:rPr>
                  </w:pPr>
                  <w:r w:rsidRPr="00BA7118"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:rsidR="00BA7118" w:rsidRPr="00BA7118" w:rsidRDefault="00BA7118" w:rsidP="00BA7118">
                  <w:pPr>
                    <w:spacing w:line="240" w:lineRule="auto"/>
                    <w:rPr>
                      <w:b/>
                    </w:rPr>
                  </w:pPr>
                </w:p>
              </w:tc>
            </w:tr>
            <w:tr w:rsidR="00BA7118" w:rsidRPr="00BA7118" w:rsidTr="00E416AF">
              <w:trPr>
                <w:trHeight w:val="262"/>
              </w:trPr>
              <w:tc>
                <w:tcPr>
                  <w:tcW w:w="1409" w:type="dxa"/>
                </w:tcPr>
                <w:p w:rsidR="00BA7118" w:rsidRPr="00BA7118" w:rsidRDefault="00BA7118" w:rsidP="00BA7118">
                  <w:pPr>
                    <w:spacing w:line="240" w:lineRule="auto"/>
                    <w:jc w:val="distribute"/>
                    <w:rPr>
                      <w:b/>
                      <w:szCs w:val="21"/>
                    </w:rPr>
                  </w:pPr>
                  <w:r w:rsidRPr="00BA7118"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:rsidR="00BA7118" w:rsidRPr="00BA7118" w:rsidRDefault="00BA7118" w:rsidP="00BA7118">
                  <w:pPr>
                    <w:spacing w:line="240" w:lineRule="auto"/>
                    <w:rPr>
                      <w:b/>
                    </w:rPr>
                  </w:pPr>
                </w:p>
              </w:tc>
            </w:tr>
          </w:tbl>
          <w:p w:rsidR="00BA7118" w:rsidRPr="00BA7118" w:rsidRDefault="00BA7118" w:rsidP="00BA7118">
            <w:pPr>
              <w:spacing w:line="240" w:lineRule="auto"/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BA7118" w:rsidRPr="00BA7118" w:rsidRDefault="00BA7118" w:rsidP="00BA7118">
            <w:pPr>
              <w:spacing w:line="240" w:lineRule="auto"/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BA7118" w:rsidRPr="00BA7118" w:rsidRDefault="00BA7118" w:rsidP="00BA7118">
            <w:pPr>
              <w:spacing w:line="240" w:lineRule="auto"/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BA7118" w:rsidRPr="00BA7118" w:rsidRDefault="00BA7118" w:rsidP="00BA7118">
            <w:pPr>
              <w:spacing w:line="240" w:lineRule="auto"/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BA7118" w:rsidRPr="00BA7118" w:rsidRDefault="00BA7118" w:rsidP="00BA7118">
            <w:pPr>
              <w:spacing w:line="240" w:lineRule="auto"/>
              <w:ind w:right="100"/>
              <w:jc w:val="right"/>
              <w:rPr>
                <w:rFonts w:cs="Arial"/>
                <w:b/>
                <w:szCs w:val="21"/>
              </w:rPr>
            </w:pPr>
          </w:p>
          <w:p w:rsidR="00BA7118" w:rsidRPr="00BA7118" w:rsidRDefault="00BA7118" w:rsidP="00BA7118">
            <w:pPr>
              <w:spacing w:line="240" w:lineRule="auto"/>
              <w:rPr>
                <w:b/>
                <w:sz w:val="24"/>
              </w:rPr>
            </w:pPr>
          </w:p>
        </w:tc>
      </w:tr>
      <w:tr w:rsidR="00BA7118" w:rsidRPr="00BA7118" w:rsidTr="00E416AF">
        <w:trPr>
          <w:cantSplit/>
          <w:trHeight w:val="6856"/>
        </w:trPr>
        <w:tc>
          <w:tcPr>
            <w:tcW w:w="1924" w:type="dxa"/>
            <w:shd w:val="clear" w:color="auto" w:fill="CCCCCC"/>
            <w:vAlign w:val="bottom"/>
          </w:tcPr>
          <w:p w:rsidR="00BA7118" w:rsidRPr="00BA7118" w:rsidRDefault="00BA7118" w:rsidP="00BA7118">
            <w:pPr>
              <w:spacing w:line="240" w:lineRule="auto"/>
              <w:jc w:val="both"/>
              <w:rPr>
                <w:rFonts w:hAnsi="宋体"/>
                <w:szCs w:val="21"/>
              </w:rPr>
            </w:pPr>
          </w:p>
          <w:p w:rsidR="00BA7118" w:rsidRPr="00BA7118" w:rsidRDefault="00BA7118" w:rsidP="00BA7118">
            <w:pPr>
              <w:spacing w:line="240" w:lineRule="auto"/>
              <w:jc w:val="both"/>
              <w:rPr>
                <w:rFonts w:hAnsi="宋体"/>
                <w:szCs w:val="21"/>
              </w:rPr>
            </w:pPr>
            <w:r w:rsidRPr="00BA7118">
              <w:rPr>
                <w:rFonts w:hAnsi="宋体" w:hint="eastAsia"/>
                <w:szCs w:val="21"/>
              </w:rPr>
              <w:t>&lt;模板&gt;</w:t>
            </w:r>
          </w:p>
          <w:p w:rsidR="00BA7118" w:rsidRPr="00BA7118" w:rsidRDefault="00BA7118" w:rsidP="00BA7118">
            <w:pPr>
              <w:spacing w:line="240" w:lineRule="auto"/>
              <w:jc w:val="both"/>
              <w:rPr>
                <w:rFonts w:hAnsi="宋体"/>
                <w:szCs w:val="21"/>
              </w:rPr>
            </w:pPr>
            <w:r w:rsidRPr="00BA7118">
              <w:rPr>
                <w:rFonts w:hAnsi="宋体" w:hint="eastAsia"/>
                <w:szCs w:val="21"/>
              </w:rPr>
              <w:t>使用者:</w:t>
            </w:r>
          </w:p>
          <w:p w:rsidR="00BA7118" w:rsidRPr="00BA7118" w:rsidRDefault="00BA7118" w:rsidP="00BA7118">
            <w:pPr>
              <w:spacing w:line="240" w:lineRule="auto"/>
              <w:jc w:val="both"/>
              <w:rPr>
                <w:rFonts w:hAnsi="宋体"/>
                <w:szCs w:val="21"/>
              </w:rPr>
            </w:pPr>
            <w:r w:rsidRPr="00BA7118">
              <w:rPr>
                <w:rFonts w:hAnsi="宋体" w:hint="eastAsia"/>
                <w:szCs w:val="21"/>
              </w:rPr>
              <w:t>&lt;项目组&gt;</w:t>
            </w:r>
          </w:p>
          <w:p w:rsidR="00BA7118" w:rsidRPr="00BA7118" w:rsidRDefault="00BA7118" w:rsidP="00BA7118">
            <w:pPr>
              <w:spacing w:line="240" w:lineRule="auto"/>
              <w:ind w:left="684" w:hangingChars="342" w:hanging="684"/>
              <w:rPr>
                <w:rFonts w:cs="Arial"/>
                <w:szCs w:val="21"/>
              </w:rPr>
            </w:pPr>
            <w:r w:rsidRPr="00BA7118">
              <w:rPr>
                <w:rFonts w:hint="eastAsia"/>
              </w:rPr>
              <w:t>四川华迪信息技术有限公司</w:t>
            </w:r>
          </w:p>
          <w:p w:rsidR="00BA7118" w:rsidRPr="00BA7118" w:rsidRDefault="00BA7118" w:rsidP="00BA7118">
            <w:pPr>
              <w:spacing w:line="240" w:lineRule="auto"/>
              <w:ind w:left="684" w:hangingChars="342" w:hanging="684"/>
              <w:rPr>
                <w:rFonts w:cs="Arial"/>
                <w:szCs w:val="21"/>
                <w:u w:val="single"/>
              </w:rPr>
            </w:pPr>
          </w:p>
          <w:p w:rsidR="00BA7118" w:rsidRPr="00BA7118" w:rsidRDefault="00BA7118" w:rsidP="00BA7118">
            <w:pPr>
              <w:spacing w:line="240" w:lineRule="auto"/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:rsidR="00BA7118" w:rsidRPr="00BA7118" w:rsidRDefault="00BA7118" w:rsidP="00BA7118">
            <w:pPr>
              <w:spacing w:line="240" w:lineRule="auto"/>
              <w:ind w:left="900" w:hanging="900"/>
              <w:jc w:val="center"/>
              <w:rPr>
                <w:b/>
                <w:sz w:val="24"/>
              </w:rPr>
            </w:pPr>
            <w:r w:rsidRPr="00BA7118">
              <w:rPr>
                <w:rFonts w:hint="eastAsia"/>
                <w:b/>
                <w:sz w:val="24"/>
              </w:rPr>
              <w:t>项目</w:t>
            </w:r>
            <w:r w:rsidRPr="00BA7118">
              <w:rPr>
                <w:b/>
                <w:sz w:val="24"/>
              </w:rPr>
              <w:t>编号：Hwadee-FSC</w:t>
            </w:r>
          </w:p>
          <w:p w:rsidR="00BA7118" w:rsidRDefault="00BA7118" w:rsidP="00BA7118">
            <w:pPr>
              <w:spacing w:line="240" w:lineRule="auto"/>
              <w:jc w:val="center"/>
              <w:rPr>
                <w:b/>
                <w:sz w:val="52"/>
                <w:szCs w:val="48"/>
              </w:rPr>
            </w:pPr>
            <w:r>
              <w:rPr>
                <w:rFonts w:hint="eastAsia"/>
                <w:b/>
                <w:sz w:val="52"/>
                <w:szCs w:val="48"/>
              </w:rPr>
              <w:t>华迪</w:t>
            </w:r>
            <w:r>
              <w:rPr>
                <w:b/>
                <w:sz w:val="52"/>
                <w:szCs w:val="48"/>
              </w:rPr>
              <w:t>家校通</w:t>
            </w:r>
          </w:p>
          <w:p w:rsidR="00BA7118" w:rsidRPr="00BA7118" w:rsidRDefault="00BA7118" w:rsidP="00BA7118">
            <w:pPr>
              <w:spacing w:line="240" w:lineRule="auto"/>
              <w:jc w:val="center"/>
              <w:rPr>
                <w:b/>
                <w:sz w:val="52"/>
                <w:szCs w:val="48"/>
              </w:rPr>
            </w:pPr>
            <w:r w:rsidRPr="00BA7118">
              <w:rPr>
                <w:rFonts w:hint="eastAsia"/>
                <w:b/>
                <w:sz w:val="52"/>
                <w:szCs w:val="48"/>
              </w:rPr>
              <w:t>软件需求规格说明书</w:t>
            </w:r>
          </w:p>
          <w:p w:rsidR="00BA7118" w:rsidRPr="00BA7118" w:rsidRDefault="00BA7118" w:rsidP="00BA7118">
            <w:pPr>
              <w:spacing w:line="240" w:lineRule="auto"/>
              <w:jc w:val="center"/>
              <w:rPr>
                <w:b/>
                <w:bCs/>
                <w:sz w:val="24"/>
                <w:szCs w:val="28"/>
              </w:rPr>
            </w:pPr>
            <w:r w:rsidRPr="00BA7118">
              <w:rPr>
                <w:rFonts w:cs="Arial"/>
                <w:b/>
                <w:bCs/>
                <w:sz w:val="24"/>
                <w:szCs w:val="28"/>
              </w:rPr>
              <w:t>V</w:t>
            </w:r>
            <w:r w:rsidRPr="00BA7118">
              <w:rPr>
                <w:rFonts w:cs="Arial" w:hint="eastAsia"/>
                <w:b/>
                <w:bCs/>
                <w:sz w:val="24"/>
                <w:szCs w:val="28"/>
              </w:rPr>
              <w:t>1.0</w:t>
            </w:r>
          </w:p>
          <w:p w:rsidR="00BA7118" w:rsidRPr="00BA7118" w:rsidRDefault="00BA7118" w:rsidP="00BA7118">
            <w:pPr>
              <w:spacing w:line="240" w:lineRule="auto"/>
              <w:jc w:val="center"/>
              <w:rPr>
                <w:sz w:val="28"/>
                <w:szCs w:val="28"/>
              </w:rPr>
            </w:pPr>
          </w:p>
          <w:p w:rsidR="00BA7118" w:rsidRPr="00BA7118" w:rsidRDefault="00BA7118" w:rsidP="00BA7118">
            <w:pPr>
              <w:spacing w:line="240" w:lineRule="auto"/>
              <w:jc w:val="center"/>
              <w:rPr>
                <w:rFonts w:hAnsi="宋体"/>
                <w:sz w:val="28"/>
                <w:szCs w:val="28"/>
              </w:rPr>
            </w:pPr>
            <w:r w:rsidRPr="00BA7118">
              <w:rPr>
                <w:rFonts w:hAnsi="宋体" w:hint="eastAsia"/>
                <w:sz w:val="28"/>
                <w:szCs w:val="28"/>
              </w:rPr>
              <w:t xml:space="preserve"> 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 xml:space="preserve">项 目 承 担 部 门：   </w:t>
            </w:r>
            <w:r w:rsidR="00F91134">
              <w:rPr>
                <w:rFonts w:hAnsi="宋体" w:hint="eastAsia"/>
                <w:sz w:val="30"/>
                <w:szCs w:val="30"/>
              </w:rPr>
              <w:t>西电-Java</w:t>
            </w:r>
            <w:r w:rsidR="00F91134">
              <w:rPr>
                <w:rFonts w:hAnsi="宋体"/>
                <w:sz w:val="30"/>
                <w:szCs w:val="30"/>
              </w:rPr>
              <w:t xml:space="preserve"> 16组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>撰</w:t>
            </w:r>
            <w:r w:rsidRPr="00BA7118">
              <w:rPr>
                <w:rFonts w:hAnsi="宋体"/>
                <w:sz w:val="30"/>
                <w:szCs w:val="30"/>
              </w:rPr>
              <w:t xml:space="preserve">  </w:t>
            </w:r>
            <w:r w:rsidRPr="00BA7118">
              <w:rPr>
                <w:rFonts w:hAnsi="宋体" w:hint="eastAsia"/>
                <w:sz w:val="30"/>
                <w:szCs w:val="30"/>
              </w:rPr>
              <w:t>写</w:t>
            </w:r>
            <w:r w:rsidRPr="00BA7118">
              <w:rPr>
                <w:rFonts w:hAnsi="宋体"/>
                <w:sz w:val="30"/>
                <w:szCs w:val="30"/>
              </w:rPr>
              <w:t xml:space="preserve">  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人（签名）：  </w:t>
            </w:r>
            <w:r>
              <w:rPr>
                <w:rFonts w:hAnsi="宋体" w:hint="eastAsia"/>
                <w:sz w:val="30"/>
                <w:szCs w:val="30"/>
              </w:rPr>
              <w:t>李鹏飞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      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>完</w:t>
            </w:r>
            <w:r w:rsidRPr="00BA7118">
              <w:rPr>
                <w:rFonts w:hAnsi="宋体"/>
                <w:sz w:val="30"/>
                <w:szCs w:val="30"/>
              </w:rPr>
              <w:t xml:space="preserve"> 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  成   日</w:t>
            </w:r>
            <w:r w:rsidRPr="00BA7118">
              <w:rPr>
                <w:rFonts w:hAnsi="宋体"/>
                <w:sz w:val="30"/>
                <w:szCs w:val="30"/>
              </w:rPr>
              <w:t xml:space="preserve"> 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  期：   201</w:t>
            </w:r>
            <w:r>
              <w:rPr>
                <w:rFonts w:hAnsi="宋体"/>
                <w:sz w:val="30"/>
                <w:szCs w:val="30"/>
              </w:rPr>
              <w:t>6</w:t>
            </w:r>
            <w:r w:rsidRPr="00BA7118">
              <w:rPr>
                <w:rFonts w:hAnsi="宋体" w:hint="eastAsia"/>
                <w:sz w:val="30"/>
                <w:szCs w:val="30"/>
              </w:rPr>
              <w:t>-</w:t>
            </w:r>
            <w:r>
              <w:rPr>
                <w:rFonts w:hAnsi="宋体"/>
                <w:sz w:val="30"/>
                <w:szCs w:val="30"/>
              </w:rPr>
              <w:t>8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-8            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 xml:space="preserve">本文档 使 用部门： □主管领导   </w:t>
            </w:r>
            <w:r w:rsidRPr="00BA7118">
              <w:rPr>
                <w:rFonts w:hAnsi="宋体"/>
                <w:sz w:val="30"/>
                <w:szCs w:val="30"/>
              </w:rPr>
              <w:t xml:space="preserve">  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■项目组 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  <w:u w:val="single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 xml:space="preserve">■客户（市场）  □维护人员  ■用户  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 xml:space="preserve">评审负责人（签名）：                </w:t>
            </w:r>
          </w:p>
          <w:p w:rsidR="00BA7118" w:rsidRPr="00BA7118" w:rsidRDefault="00BA7118" w:rsidP="00BA7118">
            <w:pPr>
              <w:spacing w:line="240" w:lineRule="auto"/>
              <w:rPr>
                <w:rFonts w:hAnsi="宋体"/>
                <w:sz w:val="30"/>
                <w:szCs w:val="30"/>
              </w:rPr>
            </w:pPr>
          </w:p>
          <w:p w:rsidR="00BA7118" w:rsidRPr="00BA7118" w:rsidRDefault="00BA7118" w:rsidP="00BA7118">
            <w:pPr>
              <w:spacing w:line="240" w:lineRule="auto"/>
              <w:rPr>
                <w:rFonts w:cs="Arial"/>
              </w:rPr>
            </w:pPr>
            <w:r w:rsidRPr="00BA7118">
              <w:rPr>
                <w:rFonts w:hAnsi="宋体" w:hint="eastAsia"/>
                <w:sz w:val="30"/>
                <w:szCs w:val="30"/>
              </w:rPr>
              <w:t>评</w:t>
            </w:r>
            <w:r w:rsidRPr="00BA7118">
              <w:rPr>
                <w:rFonts w:hAnsi="宋体"/>
                <w:sz w:val="30"/>
                <w:szCs w:val="30"/>
              </w:rPr>
              <w:t xml:space="preserve"> 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   审   日  期：</w:t>
            </w:r>
            <w:r>
              <w:rPr>
                <w:rFonts w:hAnsi="宋体" w:hint="eastAsia"/>
                <w:sz w:val="30"/>
                <w:szCs w:val="30"/>
              </w:rPr>
              <w:t xml:space="preserve">   2016</w:t>
            </w:r>
            <w:r w:rsidRPr="00BA7118">
              <w:rPr>
                <w:rFonts w:hAnsi="宋体" w:hint="eastAsia"/>
                <w:sz w:val="30"/>
                <w:szCs w:val="30"/>
              </w:rPr>
              <w:t>-</w:t>
            </w:r>
            <w:r>
              <w:rPr>
                <w:rFonts w:hAnsi="宋体"/>
                <w:sz w:val="30"/>
                <w:szCs w:val="30"/>
              </w:rPr>
              <w:t>8</w:t>
            </w:r>
            <w:r w:rsidRPr="00BA7118">
              <w:rPr>
                <w:rFonts w:hAnsi="宋体" w:hint="eastAsia"/>
                <w:sz w:val="30"/>
                <w:szCs w:val="30"/>
              </w:rPr>
              <w:t xml:space="preserve">-9 </w:t>
            </w:r>
            <w:r w:rsidRPr="00BA7118">
              <w:rPr>
                <w:rFonts w:hAnsi="宋体" w:hint="eastAsia"/>
              </w:rPr>
              <w:t xml:space="preserve"> </w:t>
            </w:r>
            <w:r w:rsidRPr="00BA7118">
              <w:rPr>
                <w:rFonts w:hint="eastAsia"/>
              </w:rPr>
              <w:t xml:space="preserve">             </w:t>
            </w:r>
          </w:p>
        </w:tc>
      </w:tr>
    </w:tbl>
    <w:p w:rsidR="00BA7118" w:rsidRPr="00BA7118" w:rsidRDefault="00BA7118" w:rsidP="00BA7118">
      <w:pPr>
        <w:spacing w:line="240" w:lineRule="auto"/>
        <w:rPr>
          <w:rFonts w:hAnsi="宋体"/>
          <w:b/>
          <w:bCs/>
          <w:sz w:val="24"/>
        </w:rPr>
      </w:pPr>
    </w:p>
    <w:p w:rsidR="00BA7118" w:rsidRDefault="00BA7118" w:rsidP="00BA7118">
      <w:pPr>
        <w:spacing w:line="240" w:lineRule="auto"/>
        <w:rPr>
          <w:rFonts w:hAnsi="宋体"/>
          <w:b/>
          <w:bCs/>
          <w:sz w:val="24"/>
        </w:rPr>
      </w:pPr>
      <w:r w:rsidRPr="00BA7118">
        <w:rPr>
          <w:rFonts w:hAnsi="宋体"/>
          <w:b/>
          <w:bCs/>
          <w:sz w:val="24"/>
        </w:rPr>
        <w:br w:type="page"/>
      </w:r>
    </w:p>
    <w:p w:rsidR="000F44AD" w:rsidRDefault="000F44AD" w:rsidP="000F44AD">
      <w:pPr>
        <w:spacing w:line="240" w:lineRule="auto"/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lastRenderedPageBreak/>
        <w:t>文档信息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0F44AD" w:rsidTr="000F44AD">
        <w:tc>
          <w:tcPr>
            <w:tcW w:w="9288" w:type="dxa"/>
          </w:tcPr>
          <w:p w:rsidR="000F44AD" w:rsidRDefault="000F44AD" w:rsidP="000F44AD">
            <w:pPr>
              <w:spacing w:line="240" w:lineRule="auto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Ansi="宋体" w:cs="Arial" w:hint="eastAsia"/>
              </w:rPr>
              <w:t>家校通软件需求规格说明书</w:t>
            </w:r>
          </w:p>
        </w:tc>
      </w:tr>
      <w:tr w:rsidR="000F44AD" w:rsidTr="000F44AD">
        <w:tc>
          <w:tcPr>
            <w:tcW w:w="928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Ansi="宋体" w:cs="Arial" w:hint="eastAsia"/>
              </w:rPr>
              <w:t>李鹏飞</w:t>
            </w:r>
          </w:p>
        </w:tc>
      </w:tr>
      <w:tr w:rsidR="000F44AD" w:rsidTr="000F44AD">
        <w:tc>
          <w:tcPr>
            <w:tcW w:w="928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创建日期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Ansi="宋体" w:cs="Arial" w:hint="eastAsia"/>
              </w:rPr>
              <w:t>2016-8-8</w:t>
            </w:r>
          </w:p>
        </w:tc>
      </w:tr>
      <w:tr w:rsidR="000F44AD" w:rsidTr="000F44AD">
        <w:tc>
          <w:tcPr>
            <w:tcW w:w="928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上次更新日期</w:t>
            </w:r>
            <w:r>
              <w:rPr>
                <w:rFonts w:hAnsi="宋体" w:cs="Arial"/>
              </w:rPr>
              <w:t>:</w:t>
            </w:r>
            <w:r>
              <w:rPr>
                <w:rFonts w:hAnsi="宋体" w:cs="Arial" w:hint="eastAsia"/>
              </w:rPr>
              <w:t xml:space="preserve"> 2016-8-8</w:t>
            </w:r>
          </w:p>
        </w:tc>
      </w:tr>
      <w:tr w:rsidR="000F44AD" w:rsidTr="000F44AD">
        <w:trPr>
          <w:trHeight w:val="80"/>
        </w:trPr>
        <w:tc>
          <w:tcPr>
            <w:tcW w:w="928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版本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Ansi="宋体" w:cs="Arial" w:hint="eastAsia"/>
              </w:rPr>
              <w:t>1.0</w:t>
            </w:r>
          </w:p>
        </w:tc>
      </w:tr>
      <w:tr w:rsidR="000F44AD" w:rsidTr="000F44AD">
        <w:tc>
          <w:tcPr>
            <w:tcW w:w="9288" w:type="dxa"/>
          </w:tcPr>
          <w:p w:rsidR="000F44AD" w:rsidRDefault="000F44AD" w:rsidP="000F44AD">
            <w:pPr>
              <w:spacing w:line="240" w:lineRule="auto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部门名称</w:t>
            </w:r>
            <w:r>
              <w:rPr>
                <w:rFonts w:hAnsi="宋体" w:cs="Arial"/>
              </w:rPr>
              <w:t>:</w:t>
            </w:r>
            <w:r>
              <w:rPr>
                <w:rFonts w:hAnsi="宋体" w:cs="Arial"/>
                <w:szCs w:val="21"/>
              </w:rPr>
              <w:t xml:space="preserve"> </w:t>
            </w:r>
            <w:r>
              <w:rPr>
                <w:rFonts w:hAnsi="宋体" w:cs="Arial" w:hint="eastAsia"/>
                <w:szCs w:val="21"/>
              </w:rPr>
              <w:t>第十六组</w:t>
            </w:r>
          </w:p>
        </w:tc>
      </w:tr>
    </w:tbl>
    <w:p w:rsidR="000F44AD" w:rsidRDefault="000F44AD" w:rsidP="000F44AD">
      <w:pPr>
        <w:spacing w:line="240" w:lineRule="auto"/>
        <w:rPr>
          <w:rFonts w:hAnsi="宋体"/>
        </w:rPr>
      </w:pPr>
    </w:p>
    <w:p w:rsidR="000F44AD" w:rsidRDefault="000F44AD" w:rsidP="000F44AD">
      <w:pPr>
        <w:pStyle w:val="10"/>
        <w:spacing w:before="0" w:after="0" w:line="240" w:lineRule="auto"/>
        <w:rPr>
          <w:rFonts w:hAnsi="宋体"/>
          <w:caps w:val="0"/>
        </w:rPr>
      </w:pPr>
      <w:r>
        <w:rPr>
          <w:rFonts w:hAnsi="宋体" w:hint="eastAsia"/>
          <w:caps w:val="0"/>
        </w:rPr>
        <w:t>修订文档历史记录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679"/>
        <w:gridCol w:w="3901"/>
        <w:gridCol w:w="2160"/>
      </w:tblGrid>
      <w:tr w:rsidR="000F44AD" w:rsidTr="00E416AF">
        <w:tc>
          <w:tcPr>
            <w:tcW w:w="1548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日期</w:t>
            </w:r>
          </w:p>
        </w:tc>
        <w:tc>
          <w:tcPr>
            <w:tcW w:w="1679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版本</w:t>
            </w:r>
          </w:p>
        </w:tc>
        <w:tc>
          <w:tcPr>
            <w:tcW w:w="3901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说明</w:t>
            </w:r>
          </w:p>
        </w:tc>
        <w:tc>
          <w:tcPr>
            <w:tcW w:w="2160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作者</w:t>
            </w:r>
          </w:p>
        </w:tc>
      </w:tr>
      <w:tr w:rsidR="000F44AD" w:rsidTr="00E416AF">
        <w:trPr>
          <w:trHeight w:val="80"/>
        </w:trPr>
        <w:tc>
          <w:tcPr>
            <w:tcW w:w="1548" w:type="dxa"/>
            <w:vAlign w:val="center"/>
          </w:tcPr>
          <w:p w:rsidR="000F44AD" w:rsidRDefault="000F44AD" w:rsidP="000F44AD">
            <w:pPr>
              <w:spacing w:line="240" w:lineRule="auto"/>
              <w:jc w:val="center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201</w:t>
            </w:r>
            <w:r>
              <w:rPr>
                <w:rFonts w:hAnsi="宋体" w:cs="Arial"/>
              </w:rPr>
              <w:t>6</w:t>
            </w:r>
            <w:r>
              <w:rPr>
                <w:rFonts w:hAnsi="宋体" w:cs="Arial" w:hint="eastAsia"/>
              </w:rPr>
              <w:t>-</w:t>
            </w:r>
            <w:r>
              <w:rPr>
                <w:rFonts w:hAnsi="宋体" w:cs="Arial"/>
              </w:rPr>
              <w:t>8</w:t>
            </w:r>
            <w:r>
              <w:rPr>
                <w:rFonts w:hAnsi="宋体" w:cs="Arial" w:hint="eastAsia"/>
              </w:rPr>
              <w:t>-</w:t>
            </w:r>
            <w:r>
              <w:rPr>
                <w:rFonts w:hAnsi="宋体" w:cs="Arial"/>
              </w:rPr>
              <w:t>8</w:t>
            </w:r>
          </w:p>
        </w:tc>
        <w:tc>
          <w:tcPr>
            <w:tcW w:w="1679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</w:rPr>
            </w:pPr>
            <w:r>
              <w:rPr>
                <w:rFonts w:hAnsi="宋体" w:cs="Arial"/>
              </w:rPr>
              <w:t>1.0</w:t>
            </w:r>
          </w:p>
        </w:tc>
        <w:tc>
          <w:tcPr>
            <w:tcW w:w="3901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创建软件需求规格</w:t>
            </w:r>
            <w:r>
              <w:rPr>
                <w:rFonts w:hAnsi="宋体" w:cs="Arial"/>
              </w:rPr>
              <w:t>说明书</w:t>
            </w:r>
            <w:r w:rsidR="008808BA">
              <w:rPr>
                <w:rFonts w:hAnsi="宋体" w:cs="Arial" w:hint="eastAsia"/>
              </w:rPr>
              <w:t>初版</w:t>
            </w:r>
          </w:p>
        </w:tc>
        <w:tc>
          <w:tcPr>
            <w:tcW w:w="2160" w:type="dxa"/>
            <w:vAlign w:val="center"/>
          </w:tcPr>
          <w:p w:rsidR="000F44AD" w:rsidRDefault="000F44AD" w:rsidP="00E416AF">
            <w:pPr>
              <w:spacing w:line="240" w:lineRule="auto"/>
              <w:jc w:val="center"/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李鹏飞</w:t>
            </w:r>
          </w:p>
        </w:tc>
      </w:tr>
      <w:tr w:rsidR="000F44AD" w:rsidTr="00E416AF">
        <w:trPr>
          <w:trHeight w:val="108"/>
        </w:trPr>
        <w:tc>
          <w:tcPr>
            <w:tcW w:w="1548" w:type="dxa"/>
            <w:vAlign w:val="center"/>
          </w:tcPr>
          <w:p w:rsidR="000F44AD" w:rsidRDefault="000F44AD" w:rsidP="000F44AD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  <w:vAlign w:val="center"/>
          </w:tcPr>
          <w:p w:rsidR="000F44AD" w:rsidRDefault="000F44AD" w:rsidP="000F44AD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  <w:vAlign w:val="center"/>
          </w:tcPr>
          <w:p w:rsidR="000F44AD" w:rsidRDefault="000F44AD" w:rsidP="000F44AD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  <w:vAlign w:val="center"/>
          </w:tcPr>
          <w:p w:rsidR="000F44AD" w:rsidRDefault="000F44AD" w:rsidP="000F44AD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252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  <w:tr w:rsidR="000F44AD" w:rsidTr="00E416AF">
        <w:trPr>
          <w:trHeight w:val="55"/>
        </w:trPr>
        <w:tc>
          <w:tcPr>
            <w:tcW w:w="1548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1679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3901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  <w:tc>
          <w:tcPr>
            <w:tcW w:w="2160" w:type="dxa"/>
          </w:tcPr>
          <w:p w:rsidR="000F44AD" w:rsidRDefault="000F44AD" w:rsidP="00E416AF">
            <w:pPr>
              <w:spacing w:line="240" w:lineRule="auto"/>
              <w:rPr>
                <w:rFonts w:hAnsi="宋体" w:cs="Arial"/>
              </w:rPr>
            </w:pPr>
          </w:p>
        </w:tc>
      </w:tr>
    </w:tbl>
    <w:p w:rsidR="000F44AD" w:rsidRDefault="000F44AD" w:rsidP="000F44AD">
      <w:pPr>
        <w:spacing w:line="240" w:lineRule="auto"/>
        <w:rPr>
          <w:rFonts w:hAnsi="宋体"/>
        </w:rPr>
      </w:pPr>
    </w:p>
    <w:p w:rsidR="000F44AD" w:rsidRDefault="000F44AD" w:rsidP="000F44AD">
      <w:pPr>
        <w:pStyle w:val="a5"/>
      </w:pPr>
    </w:p>
    <w:p w:rsidR="000F44AD" w:rsidRDefault="000F44AD" w:rsidP="000F44AD">
      <w:pPr>
        <w:pStyle w:val="a5"/>
      </w:pPr>
    </w:p>
    <w:p w:rsidR="000F44AD" w:rsidRDefault="000F44AD" w:rsidP="000F44AD">
      <w:pPr>
        <w:pStyle w:val="a5"/>
      </w:pPr>
    </w:p>
    <w:p w:rsidR="008D10C2" w:rsidRDefault="008D10C2" w:rsidP="008D10C2"/>
    <w:p w:rsidR="008D10C2" w:rsidRPr="008D10C2" w:rsidRDefault="008D10C2" w:rsidP="008D10C2"/>
    <w:p w:rsidR="000F44AD" w:rsidRPr="000F44AD" w:rsidRDefault="000F44AD" w:rsidP="00355D05">
      <w:pPr>
        <w:pStyle w:val="a7"/>
        <w:numPr>
          <w:ilvl w:val="0"/>
          <w:numId w:val="5"/>
        </w:numPr>
        <w:ind w:firstLineChars="0"/>
        <w:rPr>
          <w:b/>
          <w:sz w:val="30"/>
          <w:szCs w:val="30"/>
        </w:rPr>
      </w:pPr>
      <w:r w:rsidRPr="000F44AD">
        <w:rPr>
          <w:rFonts w:hint="eastAsia"/>
          <w:b/>
          <w:sz w:val="30"/>
          <w:szCs w:val="30"/>
        </w:rPr>
        <w:lastRenderedPageBreak/>
        <w:t>简介</w:t>
      </w:r>
    </w:p>
    <w:p w:rsidR="000F44AD" w:rsidRDefault="000F44AD" w:rsidP="000F44AD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目的</w:t>
      </w:r>
    </w:p>
    <w:p w:rsidR="004E22F3" w:rsidRPr="004E22F3" w:rsidRDefault="004E22F3" w:rsidP="004E22F3">
      <w:pPr>
        <w:pStyle w:val="InfoBlue"/>
        <w:numPr>
          <w:ilvl w:val="0"/>
          <w:numId w:val="6"/>
        </w:numPr>
        <w:tabs>
          <w:tab w:val="clear" w:pos="540"/>
          <w:tab w:val="clear" w:pos="1260"/>
          <w:tab w:val="left" w:pos="435"/>
          <w:tab w:val="left" w:pos="1155"/>
        </w:tabs>
        <w:spacing w:line="360" w:lineRule="auto"/>
        <w:ind w:leftChars="0"/>
        <w:jc w:val="left"/>
        <w:rPr>
          <w:rFonts w:ascii="Arial" w:hAnsi="Arial"/>
          <w:i w:val="0"/>
          <w:iCs/>
          <w:snapToGrid w:val="0"/>
          <w:color w:val="000000"/>
          <w:sz w:val="24"/>
          <w:szCs w:val="24"/>
        </w:rPr>
      </w:pPr>
      <w:r w:rsidRPr="004E22F3">
        <w:rPr>
          <w:rFonts w:ascii="Arial" w:hAnsi="Arial" w:hint="eastAsia"/>
          <w:i w:val="0"/>
          <w:iCs/>
          <w:snapToGrid w:val="0"/>
          <w:color w:val="000000"/>
          <w:sz w:val="24"/>
          <w:szCs w:val="24"/>
        </w:rPr>
        <w:t>定义软件总体要求，作为用户和软件开发人员之间相互了解的基础；</w:t>
      </w:r>
    </w:p>
    <w:p w:rsidR="004E22F3" w:rsidRPr="004E22F3" w:rsidRDefault="004E22F3" w:rsidP="004E22F3">
      <w:pPr>
        <w:pStyle w:val="InfoBlue"/>
        <w:numPr>
          <w:ilvl w:val="0"/>
          <w:numId w:val="6"/>
        </w:numPr>
        <w:tabs>
          <w:tab w:val="clear" w:pos="540"/>
          <w:tab w:val="left" w:pos="120"/>
        </w:tabs>
        <w:spacing w:line="360" w:lineRule="auto"/>
        <w:ind w:leftChars="0"/>
        <w:jc w:val="left"/>
        <w:rPr>
          <w:rFonts w:ascii="Arial" w:hAnsi="Arial"/>
          <w:i w:val="0"/>
          <w:iCs/>
          <w:snapToGrid w:val="0"/>
          <w:color w:val="000000"/>
          <w:sz w:val="24"/>
          <w:szCs w:val="24"/>
        </w:rPr>
      </w:pPr>
      <w:r w:rsidRPr="004E22F3">
        <w:rPr>
          <w:rFonts w:ascii="Arial" w:hAnsi="Arial" w:hint="eastAsia"/>
          <w:i w:val="0"/>
          <w:iCs/>
          <w:snapToGrid w:val="0"/>
          <w:color w:val="000000"/>
          <w:sz w:val="24"/>
          <w:szCs w:val="24"/>
        </w:rPr>
        <w:t>提供性能要求、初步设计和对用户影响的信息，作为软件人员进行软件架构设计和编码的基础；</w:t>
      </w:r>
    </w:p>
    <w:p w:rsidR="004E22F3" w:rsidRPr="004E22F3" w:rsidRDefault="004E22F3" w:rsidP="004E22F3">
      <w:pPr>
        <w:pStyle w:val="InfoBlue"/>
        <w:numPr>
          <w:ilvl w:val="0"/>
          <w:numId w:val="6"/>
        </w:numPr>
        <w:tabs>
          <w:tab w:val="clear" w:pos="540"/>
          <w:tab w:val="left" w:pos="120"/>
        </w:tabs>
        <w:spacing w:line="360" w:lineRule="auto"/>
        <w:ind w:leftChars="0"/>
        <w:jc w:val="left"/>
        <w:rPr>
          <w:rFonts w:ascii="Arial" w:hAnsi="Arial"/>
          <w:i w:val="0"/>
          <w:iCs/>
          <w:snapToGrid w:val="0"/>
          <w:color w:val="000000"/>
          <w:sz w:val="24"/>
          <w:szCs w:val="24"/>
        </w:rPr>
      </w:pPr>
      <w:r w:rsidRPr="004E22F3">
        <w:rPr>
          <w:rFonts w:ascii="Arial" w:hAnsi="Arial" w:hint="eastAsia"/>
          <w:i w:val="0"/>
          <w:iCs/>
          <w:snapToGrid w:val="0"/>
          <w:color w:val="000000"/>
          <w:sz w:val="24"/>
          <w:szCs w:val="24"/>
        </w:rPr>
        <w:t>作为软件总体测试的依据。</w:t>
      </w:r>
    </w:p>
    <w:p w:rsidR="000F44AD" w:rsidRDefault="000F44AD" w:rsidP="000F44AD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范围</w:t>
      </w:r>
    </w:p>
    <w:p w:rsidR="004E22F3" w:rsidRPr="004E22F3" w:rsidRDefault="004E22F3" w:rsidP="004E22F3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 w:rsidRPr="004E22F3">
        <w:rPr>
          <w:rFonts w:hint="eastAsia"/>
          <w:sz w:val="24"/>
          <w:szCs w:val="24"/>
        </w:rPr>
        <w:t>本文档适用于“</w:t>
      </w:r>
      <w:r w:rsidR="00F91134">
        <w:rPr>
          <w:rFonts w:hint="eastAsia"/>
          <w:sz w:val="24"/>
          <w:szCs w:val="24"/>
        </w:rPr>
        <w:t>家校通</w:t>
      </w:r>
      <w:bookmarkStart w:id="0" w:name="_GoBack"/>
      <w:bookmarkEnd w:id="0"/>
      <w:r w:rsidRPr="004E22F3">
        <w:rPr>
          <w:rFonts w:hint="eastAsia"/>
          <w:sz w:val="24"/>
          <w:szCs w:val="24"/>
        </w:rPr>
        <w:t>”项目开发的整个生命周期，包括项目的每个阶段，覆盖项目每一项工作任务。</w:t>
      </w:r>
    </w:p>
    <w:p w:rsidR="000F44AD" w:rsidRDefault="000F44AD" w:rsidP="000F44AD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定义</w:t>
      </w:r>
    </w:p>
    <w:p w:rsidR="004E22F3" w:rsidRPr="004E22F3" w:rsidRDefault="004E22F3" w:rsidP="004E22F3">
      <w:pPr>
        <w:pStyle w:val="a7"/>
        <w:ind w:left="992" w:firstLineChars="0" w:firstLine="0"/>
        <w:rPr>
          <w:sz w:val="24"/>
          <w:szCs w:val="24"/>
        </w:rPr>
      </w:pPr>
      <w:r w:rsidRPr="004E22F3">
        <w:rPr>
          <w:rFonts w:hint="eastAsia"/>
          <w:sz w:val="24"/>
          <w:szCs w:val="24"/>
        </w:rPr>
        <w:t>Hwadee-FSC：Hwadee Families School Communication</w:t>
      </w:r>
    </w:p>
    <w:p w:rsidR="000F44AD" w:rsidRDefault="000F44AD" w:rsidP="000F44AD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参考资料</w:t>
      </w:r>
    </w:p>
    <w:p w:rsidR="00784061" w:rsidRPr="00784061" w:rsidRDefault="00784061" w:rsidP="00784061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 w:rsidRPr="00784061">
        <w:rPr>
          <w:rFonts w:hint="eastAsia"/>
          <w:sz w:val="24"/>
          <w:szCs w:val="24"/>
        </w:rPr>
        <w:t>家校通</w:t>
      </w:r>
      <w:r w:rsidRPr="00784061">
        <w:rPr>
          <w:sz w:val="24"/>
          <w:szCs w:val="24"/>
        </w:rPr>
        <w:t>解决方案（</w:t>
      </w:r>
      <w:r w:rsidRPr="00784061">
        <w:rPr>
          <w:rFonts w:hint="eastAsia"/>
          <w:sz w:val="24"/>
          <w:szCs w:val="24"/>
        </w:rPr>
        <w:t>Hwadee</w:t>
      </w:r>
      <w:r w:rsidRPr="00784061">
        <w:rPr>
          <w:sz w:val="24"/>
          <w:szCs w:val="24"/>
        </w:rPr>
        <w:t>-FSC）</w:t>
      </w:r>
    </w:p>
    <w:p w:rsidR="000F44AD" w:rsidRDefault="000F44AD" w:rsidP="000F44AD">
      <w:pPr>
        <w:pStyle w:val="a7"/>
        <w:numPr>
          <w:ilvl w:val="0"/>
          <w:numId w:val="5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整体说明</w:t>
      </w:r>
    </w:p>
    <w:p w:rsidR="000F44AD" w:rsidRDefault="000F44AD" w:rsidP="000F44AD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软件标识</w:t>
      </w:r>
    </w:p>
    <w:p w:rsidR="00784061" w:rsidRPr="00784061" w:rsidRDefault="00784061" w:rsidP="00784061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 w:rsidRPr="00784061">
        <w:rPr>
          <w:rFonts w:hint="eastAsia"/>
          <w:sz w:val="24"/>
          <w:szCs w:val="24"/>
        </w:rPr>
        <w:t>软件名称</w:t>
      </w:r>
      <w:r w:rsidRPr="00784061">
        <w:rPr>
          <w:sz w:val="24"/>
          <w:szCs w:val="24"/>
        </w:rPr>
        <w:t>：华迪家校通</w:t>
      </w:r>
    </w:p>
    <w:p w:rsidR="00784061" w:rsidRPr="00784061" w:rsidRDefault="00784061" w:rsidP="00784061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 w:rsidRPr="00784061">
        <w:rPr>
          <w:rFonts w:hint="eastAsia"/>
          <w:sz w:val="24"/>
          <w:szCs w:val="24"/>
        </w:rPr>
        <w:t>软件缩写</w:t>
      </w:r>
      <w:r w:rsidRPr="00784061">
        <w:rPr>
          <w:sz w:val="24"/>
          <w:szCs w:val="24"/>
        </w:rPr>
        <w:t>：Hwadee-</w:t>
      </w:r>
      <w:r w:rsidRPr="00784061">
        <w:rPr>
          <w:rFonts w:hint="eastAsia"/>
          <w:sz w:val="24"/>
          <w:szCs w:val="24"/>
        </w:rPr>
        <w:t>FSC</w:t>
      </w:r>
    </w:p>
    <w:p w:rsidR="00784061" w:rsidRPr="00784061" w:rsidRDefault="00784061" w:rsidP="00784061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 w:rsidRPr="00784061">
        <w:rPr>
          <w:rFonts w:hint="eastAsia"/>
          <w:sz w:val="24"/>
          <w:szCs w:val="24"/>
        </w:rPr>
        <w:t>版本号</w:t>
      </w:r>
      <w:r w:rsidRPr="00784061">
        <w:rPr>
          <w:sz w:val="24"/>
          <w:szCs w:val="24"/>
        </w:rPr>
        <w:t>：</w:t>
      </w:r>
      <w:r w:rsidRPr="00784061">
        <w:rPr>
          <w:rFonts w:hint="eastAsia"/>
          <w:sz w:val="24"/>
          <w:szCs w:val="24"/>
        </w:rPr>
        <w:t>1.0</w:t>
      </w:r>
    </w:p>
    <w:p w:rsidR="000F44AD" w:rsidRPr="007436B4" w:rsidRDefault="000F44AD" w:rsidP="000F44AD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软件描述</w:t>
      </w:r>
    </w:p>
    <w:p w:rsidR="000F44AD" w:rsidRDefault="007436B4" w:rsidP="007436B4">
      <w:pPr>
        <w:pStyle w:val="a7"/>
        <w:numPr>
          <w:ilvl w:val="2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系统属性</w:t>
      </w:r>
    </w:p>
    <w:p w:rsidR="00784061" w:rsidRPr="00784061" w:rsidRDefault="00784061" w:rsidP="00784061">
      <w:pPr>
        <w:pStyle w:val="a7"/>
        <w:spacing w:line="360" w:lineRule="auto"/>
        <w:ind w:left="1418" w:firstLineChars="0" w:firstLine="0"/>
        <w:rPr>
          <w:sz w:val="24"/>
          <w:szCs w:val="28"/>
        </w:rPr>
      </w:pPr>
      <w:r w:rsidRPr="00784061">
        <w:rPr>
          <w:rFonts w:hint="eastAsia"/>
          <w:sz w:val="24"/>
          <w:szCs w:val="28"/>
        </w:rPr>
        <w:t>本系统</w:t>
      </w:r>
      <w:r w:rsidRPr="00784061">
        <w:rPr>
          <w:sz w:val="24"/>
          <w:szCs w:val="28"/>
        </w:rPr>
        <w:t>是华迪家校通软件，</w:t>
      </w:r>
      <w:r w:rsidRPr="00784061">
        <w:rPr>
          <w:rFonts w:hint="eastAsia"/>
          <w:sz w:val="24"/>
          <w:szCs w:val="28"/>
        </w:rPr>
        <w:t>实现</w:t>
      </w:r>
      <w:r w:rsidRPr="00784061">
        <w:rPr>
          <w:sz w:val="24"/>
          <w:szCs w:val="28"/>
        </w:rPr>
        <w:t>家长和学校便捷通讯。</w:t>
      </w:r>
    </w:p>
    <w:p w:rsidR="007436B4" w:rsidRDefault="007436B4" w:rsidP="007436B4">
      <w:pPr>
        <w:pStyle w:val="a7"/>
        <w:numPr>
          <w:ilvl w:val="2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开发</w:t>
      </w:r>
      <w:r w:rsidRPr="007436B4">
        <w:rPr>
          <w:b/>
          <w:sz w:val="28"/>
          <w:szCs w:val="28"/>
        </w:rPr>
        <w:t>背景</w:t>
      </w:r>
    </w:p>
    <w:p w:rsidR="00784061" w:rsidRPr="00784061" w:rsidRDefault="00784061" w:rsidP="00784061">
      <w:pPr>
        <w:pStyle w:val="a7"/>
        <w:spacing w:line="360" w:lineRule="auto"/>
        <w:ind w:left="1418" w:firstLineChars="0" w:firstLine="0"/>
        <w:rPr>
          <w:sz w:val="24"/>
          <w:szCs w:val="28"/>
        </w:rPr>
      </w:pPr>
      <w:r w:rsidRPr="00784061">
        <w:rPr>
          <w:rFonts w:hint="eastAsia"/>
          <w:sz w:val="24"/>
          <w:szCs w:val="28"/>
        </w:rPr>
        <w:t>华迪家校通（Hwadee Families School Communication，简写：Hwadee-FSC）是指利用无线通信技术和网络技术搭建的家校互通平台，为家校之间</w:t>
      </w:r>
      <w:r w:rsidRPr="00784061">
        <w:rPr>
          <w:rFonts w:hint="eastAsia"/>
          <w:sz w:val="24"/>
          <w:szCs w:val="28"/>
        </w:rPr>
        <w:lastRenderedPageBreak/>
        <w:t>提供充分、准确、及时的沟通方式，为全面监控学生和学生成长提供有效的途径，该平台运行于移动终端，家长、学生、教师、领导都可以通过智能手机、平板电脑等媒介进行沟通和信息传递。</w:t>
      </w:r>
    </w:p>
    <w:p w:rsidR="007436B4" w:rsidRDefault="007436B4" w:rsidP="007436B4">
      <w:pPr>
        <w:pStyle w:val="a7"/>
        <w:numPr>
          <w:ilvl w:val="2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软件功能</w:t>
      </w:r>
    </w:p>
    <w:p w:rsidR="00E63A35" w:rsidRDefault="00E63A35" w:rsidP="00E63A35">
      <w:pPr>
        <w:pStyle w:val="a7"/>
        <w:spacing w:line="360" w:lineRule="auto"/>
        <w:ind w:left="1418" w:firstLineChars="0" w:firstLine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本项目由</w:t>
      </w:r>
      <w:r w:rsidRPr="00E63A35">
        <w:rPr>
          <w:sz w:val="24"/>
          <w:szCs w:val="28"/>
        </w:rPr>
        <w:t>如下的</w:t>
      </w:r>
      <w:r w:rsidRPr="00E63A35">
        <w:rPr>
          <w:rFonts w:hint="eastAsia"/>
          <w:sz w:val="24"/>
          <w:szCs w:val="28"/>
        </w:rPr>
        <w:t>10个</w:t>
      </w:r>
      <w:r w:rsidRPr="00E63A35">
        <w:rPr>
          <w:sz w:val="24"/>
          <w:szCs w:val="28"/>
        </w:rPr>
        <w:t>模块组成，分别为：学校微网站</w:t>
      </w:r>
      <w:r w:rsidRPr="00E63A35">
        <w:rPr>
          <w:rFonts w:hint="eastAsia"/>
          <w:sz w:val="24"/>
          <w:szCs w:val="28"/>
        </w:rPr>
        <w:t>、</w:t>
      </w:r>
      <w:r w:rsidRPr="00E63A35">
        <w:rPr>
          <w:sz w:val="24"/>
          <w:szCs w:val="28"/>
        </w:rPr>
        <w:t>用户管理</w:t>
      </w:r>
      <w:r w:rsidRPr="00E63A35">
        <w:rPr>
          <w:rFonts w:hint="eastAsia"/>
          <w:sz w:val="24"/>
          <w:szCs w:val="28"/>
        </w:rPr>
        <w:t>、</w:t>
      </w:r>
      <w:r w:rsidRPr="00E63A35">
        <w:rPr>
          <w:sz w:val="24"/>
          <w:szCs w:val="28"/>
        </w:rPr>
        <w:t>信息发布、交流互动、课后作业、学生</w:t>
      </w:r>
      <w:r w:rsidRPr="00E63A35">
        <w:rPr>
          <w:rFonts w:hint="eastAsia"/>
          <w:sz w:val="24"/>
          <w:szCs w:val="28"/>
        </w:rPr>
        <w:t>活动</w:t>
      </w:r>
      <w:r w:rsidRPr="00E63A35">
        <w:rPr>
          <w:sz w:val="24"/>
          <w:szCs w:val="28"/>
        </w:rPr>
        <w:t>、学生考勤、学生成绩、学生奖罚、学生评语等组成。</w:t>
      </w:r>
    </w:p>
    <w:p w:rsidR="00E63A35" w:rsidRPr="00E63A35" w:rsidRDefault="00E63A35" w:rsidP="00E63A35">
      <w:pPr>
        <w:pStyle w:val="a7"/>
        <w:spacing w:line="360" w:lineRule="auto"/>
        <w:ind w:left="1418" w:firstLineChars="0" w:firstLine="0"/>
        <w:rPr>
          <w:sz w:val="24"/>
          <w:szCs w:val="28"/>
        </w:rPr>
      </w:pPr>
      <w:r>
        <w:rPr>
          <w:noProof/>
        </w:rPr>
        <w:drawing>
          <wp:inline distT="0" distB="0" distL="0" distR="0" wp14:anchorId="3E1CD026" wp14:editId="4CFA7EBB">
            <wp:extent cx="4752975" cy="3381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6B4" w:rsidRDefault="007436B4" w:rsidP="007436B4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用户</w:t>
      </w:r>
      <w:r w:rsidRPr="007436B4">
        <w:rPr>
          <w:b/>
          <w:sz w:val="28"/>
          <w:szCs w:val="28"/>
        </w:rPr>
        <w:t>的特点</w:t>
      </w:r>
    </w:p>
    <w:p w:rsidR="00E63A35" w:rsidRPr="00E63A35" w:rsidRDefault="00E63A35" w:rsidP="00E63A35">
      <w:pPr>
        <w:pStyle w:val="a7"/>
        <w:numPr>
          <w:ilvl w:val="0"/>
          <w:numId w:val="7"/>
        </w:numPr>
        <w:spacing w:line="360" w:lineRule="auto"/>
        <w:ind w:firstLineChars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本系统</w:t>
      </w:r>
      <w:r w:rsidRPr="00E63A35">
        <w:rPr>
          <w:sz w:val="24"/>
          <w:szCs w:val="28"/>
        </w:rPr>
        <w:t>的用户由以下</w:t>
      </w:r>
      <w:r w:rsidRPr="00E63A35">
        <w:rPr>
          <w:rFonts w:hint="eastAsia"/>
          <w:sz w:val="24"/>
          <w:szCs w:val="28"/>
        </w:rPr>
        <w:t>4类组成</w:t>
      </w:r>
      <w:r w:rsidRPr="00E63A35">
        <w:rPr>
          <w:sz w:val="24"/>
          <w:szCs w:val="28"/>
        </w:rPr>
        <w:t>：</w:t>
      </w:r>
    </w:p>
    <w:p w:rsidR="00E63A35" w:rsidRPr="00E63A35" w:rsidRDefault="00E63A35" w:rsidP="00E63A35">
      <w:pPr>
        <w:pStyle w:val="a7"/>
        <w:numPr>
          <w:ilvl w:val="0"/>
          <w:numId w:val="7"/>
        </w:numPr>
        <w:spacing w:line="360" w:lineRule="auto"/>
        <w:ind w:firstLineChars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家长</w:t>
      </w:r>
      <w:r w:rsidRPr="00E63A35">
        <w:rPr>
          <w:sz w:val="24"/>
          <w:szCs w:val="28"/>
        </w:rPr>
        <w:t>用户</w:t>
      </w:r>
    </w:p>
    <w:p w:rsidR="00E63A35" w:rsidRPr="00E63A35" w:rsidRDefault="00E63A35" w:rsidP="00E63A35">
      <w:pPr>
        <w:pStyle w:val="a7"/>
        <w:numPr>
          <w:ilvl w:val="0"/>
          <w:numId w:val="7"/>
        </w:numPr>
        <w:spacing w:line="360" w:lineRule="auto"/>
        <w:ind w:firstLineChars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学生用户</w:t>
      </w:r>
    </w:p>
    <w:p w:rsidR="00E63A35" w:rsidRPr="00E63A35" w:rsidRDefault="00E63A35" w:rsidP="00E63A35">
      <w:pPr>
        <w:pStyle w:val="a7"/>
        <w:numPr>
          <w:ilvl w:val="0"/>
          <w:numId w:val="7"/>
        </w:numPr>
        <w:spacing w:line="360" w:lineRule="auto"/>
        <w:ind w:firstLineChars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老师</w:t>
      </w:r>
      <w:r w:rsidRPr="00E63A35">
        <w:rPr>
          <w:sz w:val="24"/>
          <w:szCs w:val="28"/>
        </w:rPr>
        <w:t>用户</w:t>
      </w:r>
    </w:p>
    <w:p w:rsidR="00E63A35" w:rsidRPr="00E63A35" w:rsidRDefault="00E63A35" w:rsidP="00E63A35">
      <w:pPr>
        <w:pStyle w:val="a7"/>
        <w:numPr>
          <w:ilvl w:val="0"/>
          <w:numId w:val="7"/>
        </w:numPr>
        <w:spacing w:line="360" w:lineRule="auto"/>
        <w:ind w:firstLineChars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领导(管理员)用户</w:t>
      </w:r>
    </w:p>
    <w:p w:rsidR="007436B4" w:rsidRDefault="007436B4" w:rsidP="007436B4">
      <w:pPr>
        <w:pStyle w:val="a7"/>
        <w:numPr>
          <w:ilvl w:val="1"/>
          <w:numId w:val="5"/>
        </w:numPr>
        <w:ind w:firstLineChars="0"/>
        <w:rPr>
          <w:b/>
          <w:sz w:val="28"/>
          <w:szCs w:val="28"/>
        </w:rPr>
      </w:pPr>
      <w:r w:rsidRPr="007436B4">
        <w:rPr>
          <w:rFonts w:hint="eastAsia"/>
          <w:b/>
          <w:sz w:val="28"/>
          <w:szCs w:val="28"/>
        </w:rPr>
        <w:t>限制</w:t>
      </w:r>
      <w:r w:rsidRPr="007436B4">
        <w:rPr>
          <w:b/>
          <w:sz w:val="28"/>
          <w:szCs w:val="28"/>
        </w:rPr>
        <w:t>与约束</w:t>
      </w:r>
    </w:p>
    <w:p w:rsidR="00E63A35" w:rsidRPr="00E63A35" w:rsidRDefault="00E63A35" w:rsidP="00E63A35">
      <w:pPr>
        <w:pStyle w:val="a7"/>
        <w:spacing w:line="360" w:lineRule="auto"/>
        <w:ind w:left="992" w:firstLineChars="0" w:firstLine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lastRenderedPageBreak/>
        <w:t>开发</w:t>
      </w:r>
      <w:r w:rsidRPr="00E63A35">
        <w:rPr>
          <w:sz w:val="24"/>
          <w:szCs w:val="28"/>
        </w:rPr>
        <w:t>期限：</w:t>
      </w:r>
      <w:r w:rsidRPr="00E63A35">
        <w:rPr>
          <w:rFonts w:hint="eastAsia"/>
          <w:sz w:val="24"/>
          <w:szCs w:val="28"/>
        </w:rPr>
        <w:t>15天</w:t>
      </w:r>
      <w:r w:rsidRPr="00E63A35">
        <w:rPr>
          <w:sz w:val="24"/>
          <w:szCs w:val="28"/>
        </w:rPr>
        <w:t>。</w:t>
      </w:r>
    </w:p>
    <w:p w:rsidR="00E63A35" w:rsidRPr="00E63A35" w:rsidRDefault="00E63A35" w:rsidP="00E63A35">
      <w:pPr>
        <w:pStyle w:val="a7"/>
        <w:spacing w:line="360" w:lineRule="auto"/>
        <w:ind w:left="992" w:firstLineChars="0" w:firstLine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硬件条件</w:t>
      </w:r>
      <w:r w:rsidRPr="00E63A35">
        <w:rPr>
          <w:sz w:val="24"/>
          <w:szCs w:val="28"/>
        </w:rPr>
        <w:t>：Android 5.0</w:t>
      </w:r>
      <w:r w:rsidRPr="00E63A35">
        <w:rPr>
          <w:rFonts w:hint="eastAsia"/>
          <w:sz w:val="24"/>
          <w:szCs w:val="28"/>
        </w:rPr>
        <w:t>及</w:t>
      </w:r>
      <w:r w:rsidRPr="00E63A35">
        <w:rPr>
          <w:sz w:val="24"/>
          <w:szCs w:val="28"/>
        </w:rPr>
        <w:t>以上</w:t>
      </w:r>
      <w:r w:rsidRPr="00E63A35">
        <w:rPr>
          <w:rFonts w:hint="eastAsia"/>
          <w:sz w:val="24"/>
          <w:szCs w:val="28"/>
        </w:rPr>
        <w:t>。</w:t>
      </w:r>
    </w:p>
    <w:p w:rsidR="00E63A35" w:rsidRPr="00E63A35" w:rsidRDefault="00E63A35" w:rsidP="00E63A35">
      <w:pPr>
        <w:pStyle w:val="a7"/>
        <w:spacing w:line="360" w:lineRule="auto"/>
        <w:ind w:left="992" w:firstLineChars="0" w:firstLine="0"/>
        <w:rPr>
          <w:sz w:val="24"/>
          <w:szCs w:val="28"/>
        </w:rPr>
      </w:pPr>
      <w:r w:rsidRPr="00E63A35">
        <w:rPr>
          <w:rFonts w:hint="eastAsia"/>
          <w:sz w:val="24"/>
          <w:szCs w:val="28"/>
        </w:rPr>
        <w:t>所需</w:t>
      </w:r>
      <w:r w:rsidRPr="00E63A35">
        <w:rPr>
          <w:sz w:val="24"/>
          <w:szCs w:val="28"/>
        </w:rPr>
        <w:t>语言：Java Xml。</w:t>
      </w:r>
    </w:p>
    <w:p w:rsidR="007436B4" w:rsidRDefault="007436B4" w:rsidP="007436B4">
      <w:pPr>
        <w:pStyle w:val="a7"/>
        <w:numPr>
          <w:ilvl w:val="0"/>
          <w:numId w:val="5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具体</w:t>
      </w:r>
      <w:r>
        <w:rPr>
          <w:b/>
          <w:sz w:val="30"/>
          <w:szCs w:val="30"/>
        </w:rPr>
        <w:t>需求</w:t>
      </w:r>
    </w:p>
    <w:p w:rsidR="007436B4" w:rsidRPr="00E63A35" w:rsidRDefault="00426984" w:rsidP="00E63A35">
      <w:pPr>
        <w:pStyle w:val="a7"/>
        <w:numPr>
          <w:ilvl w:val="1"/>
          <w:numId w:val="5"/>
        </w:numPr>
        <w:spacing w:line="360" w:lineRule="auto"/>
        <w:ind w:firstLineChars="0"/>
        <w:rPr>
          <w:b/>
          <w:sz w:val="28"/>
          <w:szCs w:val="30"/>
        </w:rPr>
      </w:pPr>
      <w:r w:rsidRPr="00E63A35">
        <w:rPr>
          <w:rFonts w:hint="eastAsia"/>
          <w:b/>
          <w:sz w:val="28"/>
          <w:szCs w:val="30"/>
        </w:rPr>
        <w:t>功能性需求</w:t>
      </w:r>
    </w:p>
    <w:p w:rsidR="00E63A35" w:rsidRPr="002406D2" w:rsidRDefault="00E63A35" w:rsidP="00E63A35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30"/>
        </w:rPr>
      </w:pPr>
      <w:r w:rsidRPr="002406D2">
        <w:rPr>
          <w:rFonts w:hint="eastAsia"/>
          <w:b/>
          <w:sz w:val="24"/>
          <w:szCs w:val="30"/>
        </w:rPr>
        <w:t>学校微网站</w:t>
      </w:r>
    </w:p>
    <w:p w:rsidR="002406D2" w:rsidRPr="002406D2" w:rsidRDefault="00E63A35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2406D2">
        <w:rPr>
          <w:rFonts w:hint="eastAsia"/>
          <w:snapToGrid w:val="0"/>
          <w:sz w:val="24"/>
          <w:szCs w:val="24"/>
        </w:rPr>
        <w:t>学校微网站用例图</w:t>
      </w:r>
    </w:p>
    <w:p w:rsidR="002406D2" w:rsidRPr="002406D2" w:rsidRDefault="002406D2" w:rsidP="002406D2">
      <w:pPr>
        <w:pStyle w:val="a7"/>
        <w:spacing w:line="360" w:lineRule="auto"/>
        <w:ind w:left="1984" w:firstLineChars="0" w:firstLine="0"/>
        <w:rPr>
          <w:sz w:val="24"/>
          <w:szCs w:val="24"/>
        </w:rPr>
      </w:pPr>
      <w:r w:rsidRPr="00E63A35">
        <w:rPr>
          <w:noProof/>
        </w:rPr>
        <w:drawing>
          <wp:inline distT="0" distB="0" distL="0" distR="0" wp14:anchorId="60DC5D08" wp14:editId="00E9E9FB">
            <wp:extent cx="3038475" cy="1711817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380" cy="172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A35" w:rsidRPr="002406D2" w:rsidRDefault="00E63A35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2406D2">
        <w:rPr>
          <w:rFonts w:hint="eastAsia"/>
          <w:snapToGrid w:val="0"/>
          <w:sz w:val="24"/>
          <w:szCs w:val="24"/>
        </w:rPr>
        <w:t>学校简介管理</w:t>
      </w:r>
    </w:p>
    <w:tbl>
      <w:tblPr>
        <w:tblW w:w="81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E63A35" w:rsidRPr="00E63A35" w:rsidTr="002406D2">
        <w:trPr>
          <w:cantSplit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E63A35" w:rsidRPr="00E63A35" w:rsidRDefault="00C0786B" w:rsidP="00E63A35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3.1.1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 w:rsidRPr="00E63A35">
              <w:rPr>
                <w:rFonts w:hint="eastAsia"/>
                <w:snapToGrid w:val="0"/>
              </w:rPr>
              <w:t>浏览学校简介</w:t>
            </w:r>
          </w:p>
        </w:tc>
        <w:tc>
          <w:tcPr>
            <w:tcW w:w="144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/>
                <w:sz w:val="21"/>
                <w:szCs w:val="21"/>
              </w:rPr>
              <w:t>16</w:t>
            </w:r>
            <w:r w:rsidRPr="00E63A35"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E63A35" w:rsidRPr="00E63A35" w:rsidTr="002406D2">
        <w:trPr>
          <w:cantSplit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E63A35" w:rsidRPr="00E63A35" w:rsidTr="002406D2">
        <w:trPr>
          <w:trHeight w:val="937"/>
        </w:trPr>
        <w:tc>
          <w:tcPr>
            <w:tcW w:w="1080" w:type="dxa"/>
            <w:vAlign w:val="center"/>
          </w:tcPr>
          <w:p w:rsidR="00BA7118" w:rsidRDefault="00E63A35" w:rsidP="00BA7118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功</w:t>
            </w:r>
            <w:r w:rsidRPr="00E63A35">
              <w:rPr>
                <w:rFonts w:hAnsi="宋体"/>
                <w:sz w:val="21"/>
                <w:szCs w:val="21"/>
              </w:rPr>
              <w:t xml:space="preserve"> </w:t>
            </w:r>
            <w:r w:rsidRPr="00E63A35">
              <w:rPr>
                <w:rFonts w:hAnsi="宋体" w:hint="eastAsia"/>
                <w:sz w:val="21"/>
                <w:szCs w:val="21"/>
              </w:rPr>
              <w:t>能</w:t>
            </w:r>
          </w:p>
          <w:p w:rsidR="00E63A35" w:rsidRPr="00E63A35" w:rsidRDefault="00E63A35" w:rsidP="00BA7118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描</w:t>
            </w:r>
            <w:r w:rsidRPr="00E63A35">
              <w:rPr>
                <w:rFonts w:hAnsi="宋体"/>
                <w:sz w:val="21"/>
                <w:szCs w:val="21"/>
              </w:rPr>
              <w:t xml:space="preserve"> </w:t>
            </w:r>
            <w:r w:rsidRPr="00E63A35"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本功能维护学校简介和机构设置的信息的展示</w:t>
            </w:r>
          </w:p>
        </w:tc>
      </w:tr>
      <w:tr w:rsidR="00E63A35" w:rsidRPr="00E63A35" w:rsidTr="002406D2">
        <w:trPr>
          <w:trHeight w:val="604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学校简介信息</w:t>
            </w:r>
          </w:p>
          <w:p w:rsidR="00E63A35" w:rsidRPr="00E63A35" w:rsidRDefault="00E63A35" w:rsidP="00E63A35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机构设置的信息</w:t>
            </w:r>
          </w:p>
        </w:tc>
      </w:tr>
      <w:tr w:rsidR="00E63A35" w:rsidRPr="00E63A35" w:rsidTr="002406D2">
        <w:trPr>
          <w:trHeight w:val="944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用户进入主页，选择学校简介以及机构设置的信息。</w:t>
            </w:r>
          </w:p>
          <w:p w:rsidR="00E63A35" w:rsidRPr="00E63A35" w:rsidRDefault="00E63A35" w:rsidP="00E63A35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系统跳转到学校简介及机构信息的设置。</w:t>
            </w:r>
          </w:p>
        </w:tc>
      </w:tr>
      <w:tr w:rsidR="00E63A35" w:rsidRPr="00E63A35" w:rsidTr="002406D2">
        <w:trPr>
          <w:trHeight w:val="758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学校简介信息</w:t>
            </w:r>
            <w:r w:rsidRPr="00E63A35">
              <w:rPr>
                <w:rFonts w:hAnsi="宋体"/>
                <w:sz w:val="21"/>
                <w:szCs w:val="21"/>
              </w:rPr>
              <w:t>&amp;</w:t>
            </w:r>
            <w:r w:rsidRPr="00E63A35">
              <w:rPr>
                <w:rFonts w:hAnsi="宋体" w:hint="eastAsia"/>
                <w:sz w:val="21"/>
                <w:szCs w:val="21"/>
              </w:rPr>
              <w:t>机构设置信息。</w:t>
            </w:r>
          </w:p>
        </w:tc>
      </w:tr>
      <w:tr w:rsidR="00BA7118" w:rsidRPr="00E63A35" w:rsidTr="002406D2">
        <w:trPr>
          <w:trHeight w:val="769"/>
        </w:trPr>
        <w:tc>
          <w:tcPr>
            <w:tcW w:w="1080" w:type="dxa"/>
            <w:vAlign w:val="center"/>
          </w:tcPr>
          <w:p w:rsidR="00BA7118" w:rsidRPr="00E63A35" w:rsidRDefault="00BA7118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BA7118" w:rsidRPr="00E63A35" w:rsidRDefault="00BA7118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E63A35" w:rsidRPr="002406D2" w:rsidRDefault="00E63A35" w:rsidP="002406D2">
      <w:pPr>
        <w:pStyle w:val="a7"/>
        <w:keepNext/>
        <w:numPr>
          <w:ilvl w:val="3"/>
          <w:numId w:val="5"/>
        </w:numPr>
        <w:spacing w:before="120" w:after="60" w:line="360" w:lineRule="auto"/>
        <w:ind w:firstLineChars="0"/>
        <w:outlineLvl w:val="3"/>
        <w:rPr>
          <w:snapToGrid w:val="0"/>
          <w:sz w:val="24"/>
          <w:szCs w:val="24"/>
        </w:rPr>
      </w:pPr>
      <w:r w:rsidRPr="002406D2">
        <w:rPr>
          <w:rFonts w:hint="eastAsia"/>
          <w:sz w:val="24"/>
          <w:szCs w:val="24"/>
        </w:rPr>
        <w:lastRenderedPageBreak/>
        <w:t>浏览信息公告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E63A35" w:rsidRPr="00E63A35" w:rsidTr="00E416AF">
        <w:trPr>
          <w:cantSplit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E63A35" w:rsidRPr="00E63A35" w:rsidRDefault="00C0786B" w:rsidP="00E63A35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3.1.1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 w:rsidRPr="00E63A35">
              <w:rPr>
                <w:rFonts w:hint="eastAsia"/>
              </w:rPr>
              <w:t>浏览信息公告</w:t>
            </w:r>
          </w:p>
        </w:tc>
        <w:tc>
          <w:tcPr>
            <w:tcW w:w="144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/>
                <w:sz w:val="21"/>
                <w:szCs w:val="21"/>
              </w:rPr>
              <w:t>16</w:t>
            </w:r>
            <w:r w:rsidRPr="00E63A35"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E63A35" w:rsidRPr="00E63A35" w:rsidTr="00E416AF">
        <w:trPr>
          <w:cantSplit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E63A35" w:rsidRPr="00E63A35" w:rsidRDefault="00E63A35" w:rsidP="00E63A35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E63A35" w:rsidRPr="00E63A35" w:rsidTr="00E416AF">
        <w:trPr>
          <w:trHeight w:val="862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功</w:t>
            </w:r>
            <w:r w:rsidRPr="00E63A35">
              <w:rPr>
                <w:rFonts w:hAnsi="宋体"/>
                <w:sz w:val="21"/>
                <w:szCs w:val="21"/>
              </w:rPr>
              <w:t xml:space="preserve"> </w:t>
            </w:r>
            <w:r w:rsidRPr="00E63A35">
              <w:rPr>
                <w:rFonts w:hAnsi="宋体" w:hint="eastAsia"/>
                <w:sz w:val="21"/>
                <w:szCs w:val="21"/>
              </w:rPr>
              <w:t>能</w:t>
            </w:r>
          </w:p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描</w:t>
            </w:r>
            <w:r w:rsidRPr="00E63A35">
              <w:rPr>
                <w:rFonts w:hAnsi="宋体"/>
                <w:sz w:val="21"/>
                <w:szCs w:val="21"/>
              </w:rPr>
              <w:t xml:space="preserve"> </w:t>
            </w:r>
            <w:r w:rsidRPr="00E63A35"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本功能实现对学校通知、公告、新闻展示</w:t>
            </w:r>
          </w:p>
        </w:tc>
      </w:tr>
      <w:tr w:rsidR="00E63A35" w:rsidRPr="00E63A35" w:rsidTr="00E416AF">
        <w:trPr>
          <w:trHeight w:val="604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学校主页</w:t>
            </w:r>
          </w:p>
        </w:tc>
      </w:tr>
      <w:tr w:rsidR="00E63A35" w:rsidRPr="00E63A35" w:rsidTr="00E416AF">
        <w:trPr>
          <w:trHeight w:val="944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用户进入学校主页。</w:t>
            </w:r>
          </w:p>
          <w:p w:rsidR="00E63A35" w:rsidRPr="00E63A35" w:rsidRDefault="00E63A35" w:rsidP="00E63A35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选择信息公告，跳转到信息公告页，其中显示已发布的学校通知公告，新闻。</w:t>
            </w:r>
          </w:p>
        </w:tc>
      </w:tr>
      <w:tr w:rsidR="00E63A35" w:rsidRPr="00E63A35" w:rsidTr="00E416AF">
        <w:trPr>
          <w:trHeight w:val="758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学校通知、公告、新闻等信息。</w:t>
            </w:r>
          </w:p>
        </w:tc>
      </w:tr>
      <w:tr w:rsidR="00E63A35" w:rsidRPr="00E63A35" w:rsidTr="00E416AF">
        <w:trPr>
          <w:trHeight w:val="613"/>
        </w:trPr>
        <w:tc>
          <w:tcPr>
            <w:tcW w:w="1080" w:type="dxa"/>
            <w:vAlign w:val="center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E63A35" w:rsidRPr="00E63A35" w:rsidRDefault="00E63A35" w:rsidP="00E63A35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 w:rsidRPr="00E63A35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E63A35" w:rsidRDefault="002406D2" w:rsidP="002406D2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8"/>
        </w:rPr>
      </w:pPr>
      <w:r w:rsidRPr="002406D2">
        <w:rPr>
          <w:rFonts w:hint="eastAsia"/>
          <w:b/>
          <w:sz w:val="24"/>
          <w:szCs w:val="28"/>
        </w:rPr>
        <w:t>用户管理</w:t>
      </w:r>
    </w:p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 w:rsidRPr="002406D2">
        <w:rPr>
          <w:rFonts w:hint="eastAsia"/>
          <w:sz w:val="24"/>
          <w:szCs w:val="28"/>
        </w:rPr>
        <w:t>用户管理</w:t>
      </w:r>
      <w:r w:rsidRPr="002406D2">
        <w:rPr>
          <w:sz w:val="24"/>
          <w:szCs w:val="28"/>
        </w:rPr>
        <w:t>用例图</w:t>
      </w:r>
    </w:p>
    <w:p w:rsidR="002406D2" w:rsidRPr="002406D2" w:rsidRDefault="002406D2" w:rsidP="00BA7118">
      <w:pPr>
        <w:spacing w:line="360" w:lineRule="auto"/>
        <w:ind w:firstLineChars="350" w:firstLine="700"/>
        <w:rPr>
          <w:sz w:val="24"/>
          <w:szCs w:val="28"/>
        </w:rPr>
      </w:pPr>
      <w:r>
        <w:rPr>
          <w:noProof/>
        </w:rPr>
        <w:drawing>
          <wp:inline distT="0" distB="0" distL="0" distR="0" wp14:anchorId="56C09AE9" wp14:editId="3603AEFE">
            <wp:extent cx="5100459" cy="380047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343" cy="384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 w:rsidRPr="002406D2">
        <w:rPr>
          <w:rFonts w:hint="eastAsia"/>
          <w:sz w:val="24"/>
          <w:szCs w:val="28"/>
        </w:rPr>
        <w:lastRenderedPageBreak/>
        <w:t>组织机构</w:t>
      </w:r>
      <w:r w:rsidRPr="002406D2">
        <w:rPr>
          <w:sz w:val="24"/>
          <w:szCs w:val="28"/>
        </w:rPr>
        <w:t>管理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Default="00C0786B" w:rsidP="00E416AF">
            <w:pPr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</w:rPr>
              <w:t>组织机构管理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功</w:t>
            </w:r>
            <w:r>
              <w:rPr>
                <w:rFonts w:eastAsia="黑体"/>
                <w:sz w:val="21"/>
                <w:szCs w:val="21"/>
              </w:rPr>
              <w:t xml:space="preserve"> </w:t>
            </w:r>
            <w:r>
              <w:rPr>
                <w:rFonts w:eastAsia="黑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描</w:t>
            </w:r>
            <w:r>
              <w:rPr>
                <w:rFonts w:eastAsia="黑体"/>
                <w:sz w:val="21"/>
                <w:szCs w:val="21"/>
              </w:rPr>
              <w:t xml:space="preserve"> </w:t>
            </w:r>
            <w:r>
              <w:rPr>
                <w:rFonts w:eastAsia="黑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本功能实现学校、班级机构的属性管理包括创建、修改、冻结（毕业班级）组织机构。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学校、班级机构的属性</w:t>
            </w:r>
          </w:p>
        </w:tc>
      </w:tr>
      <w:tr w:rsid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Default="00382FAB" w:rsidP="00382FA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管理员进入机构属性管理页面。</w:t>
            </w:r>
          </w:p>
          <w:p w:rsidR="00382FAB" w:rsidRDefault="00382FAB" w:rsidP="00382FA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系统显示选项有创建、修改、冻结。</w:t>
            </w:r>
          </w:p>
          <w:p w:rsidR="00382FAB" w:rsidRDefault="00382FAB" w:rsidP="00382FA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管理员选择创建后，系统弹出信息录入页面。弹出机构信息录入页面，录入机构所属的学校、班级等信息，点击确认，系统提示创建成功，则成功创建该机构。</w:t>
            </w:r>
          </w:p>
          <w:p w:rsidR="00382FAB" w:rsidRDefault="00382FAB" w:rsidP="00382FA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用户选择某机构，点击修改，打开编辑界面，对此机构进行修改操作。录入正确信息保存，完成对此机构的修改。</w:t>
            </w:r>
          </w:p>
          <w:p w:rsidR="00382FAB" w:rsidRDefault="00382FAB" w:rsidP="00382FAB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用户查询出要冻结的机构，勾选，点击冻结按钮，冻结完成</w:t>
            </w:r>
          </w:p>
        </w:tc>
      </w:tr>
      <w:tr w:rsid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学校、班级机构的属性。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毕业班级要进行冻结。</w:t>
            </w:r>
          </w:p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新一级入学要创建新的机构。</w:t>
            </w:r>
          </w:p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机构信息更改后，机构下属人员的信息一并进行更改。</w:t>
            </w: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简洁直观，容易操作</w:t>
            </w:r>
          </w:p>
        </w:tc>
      </w:tr>
    </w:tbl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家长注册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Default="00C0786B" w:rsidP="00E416AF">
            <w:pPr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</w:rPr>
              <w:t>家长注册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75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功</w:t>
            </w:r>
            <w:r>
              <w:rPr>
                <w:rFonts w:eastAsia="黑体"/>
                <w:sz w:val="21"/>
                <w:szCs w:val="21"/>
              </w:rPr>
              <w:t xml:space="preserve"> </w:t>
            </w:r>
            <w:r>
              <w:rPr>
                <w:rFonts w:eastAsia="黑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描</w:t>
            </w:r>
            <w:r>
              <w:rPr>
                <w:rFonts w:eastAsia="黑体"/>
                <w:sz w:val="21"/>
                <w:szCs w:val="21"/>
              </w:rPr>
              <w:t xml:space="preserve"> </w:t>
            </w:r>
            <w:r>
              <w:rPr>
                <w:rFonts w:eastAsia="黑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本功能实现家长注册的功能。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家长信息。</w:t>
            </w:r>
          </w:p>
        </w:tc>
      </w:tr>
      <w:tr w:rsid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lastRenderedPageBreak/>
              <w:t>处理描述</w:t>
            </w:r>
          </w:p>
        </w:tc>
        <w:tc>
          <w:tcPr>
            <w:tcW w:w="7020" w:type="dxa"/>
            <w:gridSpan w:val="5"/>
          </w:tcPr>
          <w:p w:rsidR="00382FAB" w:rsidRDefault="00382FAB" w:rsidP="00382FAB">
            <w:pPr>
              <w:numPr>
                <w:ilvl w:val="0"/>
                <w:numId w:val="15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家长通过扫描二维码或到</w:t>
            </w:r>
            <w:r>
              <w:rPr>
                <w:sz w:val="21"/>
                <w:szCs w:val="21"/>
              </w:rPr>
              <w:t>APP</w:t>
            </w:r>
            <w:r>
              <w:rPr>
                <w:rFonts w:hint="eastAsia"/>
                <w:sz w:val="21"/>
                <w:szCs w:val="21"/>
              </w:rPr>
              <w:t>应用商店搜索下载安装然后在登陆界面选择注册；</w:t>
            </w:r>
          </w:p>
          <w:p w:rsidR="00382FAB" w:rsidRDefault="00382FAB" w:rsidP="00382FAB">
            <w:pPr>
              <w:numPr>
                <w:ilvl w:val="0"/>
                <w:numId w:val="15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系统显示注册窗口。</w:t>
            </w:r>
          </w:p>
          <w:p w:rsidR="00382FAB" w:rsidRDefault="00382FAB" w:rsidP="00382FAB">
            <w:pPr>
              <w:numPr>
                <w:ilvl w:val="0"/>
                <w:numId w:val="15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家长输入填写相关用户信息：用户名、密码、关联子女和所在的班级，点击提交。</w:t>
            </w:r>
          </w:p>
          <w:p w:rsidR="00382FAB" w:rsidRDefault="00382FAB" w:rsidP="00382FAB">
            <w:pPr>
              <w:numPr>
                <w:ilvl w:val="0"/>
                <w:numId w:val="15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系统将信息推送给老师审核。</w:t>
            </w:r>
          </w:p>
          <w:p w:rsidR="00382FAB" w:rsidRDefault="00382FAB" w:rsidP="00382FAB">
            <w:pPr>
              <w:numPr>
                <w:ilvl w:val="0"/>
                <w:numId w:val="15"/>
              </w:num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审核通过后账号生效。</w:t>
            </w:r>
          </w:p>
        </w:tc>
      </w:tr>
      <w:tr w:rsid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账号生效。</w:t>
            </w:r>
          </w:p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家长信息。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提交审核后生效，家长注册由子女所在班级班主任审核。</w:t>
            </w: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eastAsia="黑体"/>
                <w:sz w:val="21"/>
                <w:szCs w:val="21"/>
              </w:rPr>
            </w:pPr>
            <w:r>
              <w:rPr>
                <w:rFonts w:eastAsia="黑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简洁直观，容易操作</w:t>
            </w:r>
          </w:p>
        </w:tc>
      </w:tr>
    </w:tbl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老师注册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RPr="00382FAB" w:rsidTr="00E416AF">
        <w:trPr>
          <w:cantSplit/>
          <w:trHeight w:val="369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Pr="00382FAB" w:rsidRDefault="00C0786B" w:rsidP="00382FAB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 w:rsidRPr="00382FAB">
              <w:rPr>
                <w:rFonts w:hint="eastAsia"/>
              </w:rPr>
              <w:t>老师注册</w:t>
            </w:r>
          </w:p>
        </w:tc>
        <w:tc>
          <w:tcPr>
            <w:tcW w:w="144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16</w:t>
            </w:r>
            <w:r w:rsidRPr="00382FAB"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RPr="00382FAB" w:rsidTr="00E416AF">
        <w:trPr>
          <w:cantSplit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RP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功</w:t>
            </w:r>
            <w:r w:rsidRPr="00382FAB">
              <w:rPr>
                <w:rFonts w:hAnsi="宋体"/>
                <w:sz w:val="21"/>
                <w:szCs w:val="21"/>
              </w:rPr>
              <w:t xml:space="preserve"> </w:t>
            </w:r>
            <w:r w:rsidRPr="00382FAB"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描</w:t>
            </w:r>
            <w:r w:rsidRPr="00382FAB">
              <w:rPr>
                <w:rFonts w:hAnsi="宋体"/>
                <w:sz w:val="21"/>
                <w:szCs w:val="21"/>
              </w:rPr>
              <w:t xml:space="preserve"> </w:t>
            </w:r>
            <w:r w:rsidRPr="00382FAB"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本功能实现老师注册的功能。</w:t>
            </w:r>
          </w:p>
        </w:tc>
      </w:tr>
      <w:tr w:rsidR="00382FAB" w:rsidRP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老师信息。</w:t>
            </w:r>
          </w:p>
        </w:tc>
      </w:tr>
      <w:tr w:rsidR="00382FAB" w:rsidRP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1</w:t>
            </w:r>
            <w:r w:rsidRPr="00382FAB">
              <w:rPr>
                <w:rFonts w:hAnsi="宋体" w:hint="eastAsia"/>
                <w:sz w:val="21"/>
                <w:szCs w:val="21"/>
              </w:rPr>
              <w:t>、管理员为每个老师分配用户名，密码，账号，关联班级。</w:t>
            </w:r>
          </w:p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RP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老师账号。</w:t>
            </w:r>
          </w:p>
        </w:tc>
      </w:tr>
      <w:tr w:rsidR="00382FAB" w:rsidRP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由管理员直接为老师分配，老师无需自己注册。</w:t>
            </w:r>
          </w:p>
        </w:tc>
      </w:tr>
      <w:tr w:rsidR="00382FAB" w:rsidRP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spacing w:line="360" w:lineRule="auto"/>
        <w:rPr>
          <w:sz w:val="24"/>
          <w:szCs w:val="28"/>
        </w:rPr>
      </w:pPr>
    </w:p>
    <w:p w:rsidR="00382FAB" w:rsidRPr="00382FAB" w:rsidRDefault="00382FAB" w:rsidP="00382FAB">
      <w:pPr>
        <w:spacing w:line="360" w:lineRule="auto"/>
        <w:rPr>
          <w:sz w:val="24"/>
          <w:szCs w:val="28"/>
        </w:rPr>
      </w:pPr>
    </w:p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学生注册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Default="00C0786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学生注册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功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描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本功能实现学生注册。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学籍管理系统中的学生信息。</w:t>
            </w:r>
          </w:p>
        </w:tc>
      </w:tr>
      <w:tr w:rsid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Default="00382FAB" w:rsidP="00382FAB">
            <w:pPr>
              <w:numPr>
                <w:ilvl w:val="0"/>
                <w:numId w:val="16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系统根据学籍管理系统自动为学生分配账户名，密码，班级等信息。</w:t>
            </w:r>
          </w:p>
        </w:tc>
      </w:tr>
      <w:tr w:rsid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学生账户，密码，班级等信息。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领导注册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"/>
        <w:gridCol w:w="1244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gridSpan w:val="2"/>
            <w:vAlign w:val="center"/>
          </w:tcPr>
          <w:p w:rsidR="00382FAB" w:rsidRDefault="00C0786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领导注册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gridSpan w:val="2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功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描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本功能领导注册功能。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领导信息。</w:t>
            </w:r>
          </w:p>
        </w:tc>
      </w:tr>
      <w:tr w:rsidR="00382FAB" w:rsidTr="00E416AF">
        <w:trPr>
          <w:trHeight w:val="944"/>
        </w:trPr>
        <w:tc>
          <w:tcPr>
            <w:tcW w:w="1096" w:type="dxa"/>
            <w:gridSpan w:val="2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04" w:type="dxa"/>
            <w:gridSpan w:val="5"/>
          </w:tcPr>
          <w:p w:rsidR="00382FAB" w:rsidRDefault="00382FAB" w:rsidP="00382FAB">
            <w:pPr>
              <w:numPr>
                <w:ilvl w:val="0"/>
                <w:numId w:val="17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管理员进入注册页面，为领导分配账户和密码。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领导账户信息。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Pr="00382FAB" w:rsidRDefault="00382FAB" w:rsidP="00382FAB">
      <w:pPr>
        <w:spacing w:line="360" w:lineRule="auto"/>
        <w:ind w:left="420"/>
        <w:rPr>
          <w:sz w:val="24"/>
          <w:szCs w:val="28"/>
        </w:rPr>
      </w:pPr>
    </w:p>
    <w:p w:rsidR="002406D2" w:rsidRDefault="002406D2" w:rsidP="002406D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权限管理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"/>
        <w:gridCol w:w="1244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gridSpan w:val="2"/>
            <w:vAlign w:val="center"/>
          </w:tcPr>
          <w:p w:rsidR="00382FAB" w:rsidRDefault="00C0786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权限管理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gridSpan w:val="2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功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描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int="eastAsia"/>
              </w:rPr>
              <w:t>建设统一的权限管理系统体系，采用</w:t>
            </w:r>
            <w:r>
              <w:t>RBAC</w:t>
            </w:r>
            <w:r>
              <w:rPr>
                <w:rFonts w:hint="eastAsia"/>
              </w:rPr>
              <w:t>模型，将资源及权限信息统一存储，能够进行分级授权</w:t>
            </w:r>
            <w:r>
              <w:rPr>
                <w:rFonts w:hAnsi="宋体" w:hint="eastAsia"/>
                <w:sz w:val="21"/>
                <w:szCs w:val="21"/>
              </w:rPr>
              <w:t>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角色</w:t>
            </w:r>
          </w:p>
        </w:tc>
      </w:tr>
      <w:tr w:rsidR="00382FAB" w:rsidTr="00E416AF">
        <w:trPr>
          <w:trHeight w:val="944"/>
        </w:trPr>
        <w:tc>
          <w:tcPr>
            <w:tcW w:w="1096" w:type="dxa"/>
            <w:gridSpan w:val="2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04" w:type="dxa"/>
            <w:gridSpan w:val="5"/>
          </w:tcPr>
          <w:p w:rsidR="00382FAB" w:rsidRDefault="00382FAB" w:rsidP="00382FAB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用户登陆。</w:t>
            </w:r>
          </w:p>
          <w:p w:rsidR="00382FAB" w:rsidRDefault="00382FAB" w:rsidP="00382FAB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系统根据其角色查找其所具有的权限并授权。</w:t>
            </w:r>
          </w:p>
        </w:tc>
      </w:tr>
      <w:tr w:rsid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可浏览资源。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6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信息审核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RPr="00382FAB" w:rsidTr="00E416AF">
        <w:trPr>
          <w:cantSplit/>
          <w:trHeight w:val="369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Pr="00382FAB" w:rsidRDefault="00C0786B" w:rsidP="00382FAB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3.1.2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 w:rsidRPr="00382FAB">
              <w:rPr>
                <w:rFonts w:hint="eastAsia"/>
              </w:rPr>
              <w:t>审核</w:t>
            </w:r>
          </w:p>
        </w:tc>
        <w:tc>
          <w:tcPr>
            <w:tcW w:w="144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16</w:t>
            </w:r>
            <w:r w:rsidRPr="00382FAB"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RPr="00382FAB" w:rsidTr="00E416AF">
        <w:trPr>
          <w:cantSplit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RP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功</w:t>
            </w:r>
            <w:r w:rsidRPr="00382FAB">
              <w:rPr>
                <w:rFonts w:hAnsi="宋体"/>
                <w:sz w:val="21"/>
                <w:szCs w:val="21"/>
              </w:rPr>
              <w:t xml:space="preserve"> </w:t>
            </w:r>
            <w:r w:rsidRPr="00382FAB"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描</w:t>
            </w:r>
            <w:r w:rsidRPr="00382FAB">
              <w:rPr>
                <w:rFonts w:hAnsi="宋体"/>
                <w:sz w:val="21"/>
                <w:szCs w:val="21"/>
              </w:rPr>
              <w:t xml:space="preserve"> </w:t>
            </w:r>
            <w:r w:rsidRPr="00382FAB"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本功能实现家长注册时老师要进行审核的功能。</w:t>
            </w:r>
          </w:p>
        </w:tc>
      </w:tr>
      <w:tr w:rsidR="00382FAB" w:rsidRP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int="eastAsia"/>
              </w:rPr>
              <w:t>关联子女的所在班级</w:t>
            </w:r>
          </w:p>
        </w:tc>
      </w:tr>
      <w:tr w:rsidR="00382FAB" w:rsidRP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1</w:t>
            </w:r>
            <w:r w:rsidRPr="00382FAB">
              <w:rPr>
                <w:rFonts w:hAnsi="宋体" w:hint="eastAsia"/>
                <w:sz w:val="21"/>
                <w:szCs w:val="21"/>
              </w:rPr>
              <w:t>、老师对所提交的家长信息以及子女是否在自己班的信息进行核实。</w:t>
            </w:r>
          </w:p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RP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审核通过与否。</w:t>
            </w:r>
          </w:p>
        </w:tc>
      </w:tr>
      <w:tr w:rsidR="00382FAB" w:rsidRP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RP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Pr="00382FAB" w:rsidRDefault="00382FAB" w:rsidP="00382FAB">
      <w:pPr>
        <w:spacing w:line="360" w:lineRule="auto"/>
        <w:rPr>
          <w:sz w:val="24"/>
          <w:szCs w:val="28"/>
        </w:rPr>
      </w:pPr>
    </w:p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 w:rsidRPr="00382FAB">
        <w:rPr>
          <w:rFonts w:hint="eastAsia"/>
          <w:b/>
          <w:sz w:val="24"/>
          <w:szCs w:val="24"/>
        </w:rPr>
        <w:lastRenderedPageBreak/>
        <w:t>信息发布</w:t>
      </w: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382FAB">
        <w:rPr>
          <w:rFonts w:hint="eastAsia"/>
          <w:sz w:val="24"/>
          <w:szCs w:val="24"/>
        </w:rPr>
        <w:t>信息发布</w:t>
      </w:r>
      <w:r w:rsidRPr="00382FAB">
        <w:rPr>
          <w:sz w:val="24"/>
          <w:szCs w:val="24"/>
        </w:rPr>
        <w:t>用例图</w:t>
      </w:r>
    </w:p>
    <w:p w:rsidR="00382FAB" w:rsidRPr="00382FAB" w:rsidRDefault="00382FAB" w:rsidP="00382FAB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4905375" cy="34290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382FAB">
        <w:rPr>
          <w:rFonts w:hint="eastAsia"/>
          <w:sz w:val="24"/>
          <w:szCs w:val="24"/>
        </w:rPr>
        <w:t>信息发布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RPr="00382FAB" w:rsidTr="00E416AF">
        <w:trPr>
          <w:cantSplit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Pr="00382FAB" w:rsidRDefault="00C0786B" w:rsidP="00382FAB">
            <w:pPr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3.1.3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Pr="00382FAB" w:rsidRDefault="00382FAB" w:rsidP="00382FAB">
            <w:pPr>
              <w:rPr>
                <w:rFonts w:hAnsi="宋体"/>
                <w:bCs/>
                <w:sz w:val="21"/>
                <w:szCs w:val="21"/>
              </w:rPr>
            </w:pPr>
            <w:r w:rsidRPr="00382FAB">
              <w:rPr>
                <w:rFonts w:hAnsi="宋体" w:hint="eastAsia"/>
                <w:bCs/>
                <w:sz w:val="21"/>
                <w:szCs w:val="21"/>
              </w:rPr>
              <w:t>发布</w:t>
            </w:r>
          </w:p>
        </w:tc>
        <w:tc>
          <w:tcPr>
            <w:tcW w:w="144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16</w:t>
            </w:r>
            <w:r w:rsidRPr="00382FAB"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RPr="00382FAB" w:rsidTr="00E416AF">
        <w:trPr>
          <w:cantSplit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Pr="00382FAB" w:rsidRDefault="00382FAB" w:rsidP="00382FAB">
            <w:pPr>
              <w:rPr>
                <w:rFonts w:hAnsi="宋体"/>
                <w:sz w:val="21"/>
                <w:szCs w:val="21"/>
              </w:rPr>
            </w:pPr>
            <w:r w:rsidRPr="00382FAB">
              <w:rPr>
                <w:sz w:val="21"/>
                <w:szCs w:val="21"/>
              </w:rPr>
              <w:t>2016-08-07</w:t>
            </w:r>
          </w:p>
        </w:tc>
        <w:tc>
          <w:tcPr>
            <w:tcW w:w="144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Pr="00382FAB" w:rsidRDefault="00382FAB" w:rsidP="00382FAB">
            <w:pPr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RP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功</w:t>
            </w:r>
            <w:r w:rsidRPr="00382FAB">
              <w:rPr>
                <w:rFonts w:hAnsi="宋体"/>
                <w:sz w:val="21"/>
                <w:szCs w:val="21"/>
              </w:rPr>
              <w:t xml:space="preserve"> </w:t>
            </w:r>
            <w:r w:rsidRPr="00382FAB"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描</w:t>
            </w:r>
            <w:r w:rsidRPr="00382FAB">
              <w:rPr>
                <w:rFonts w:hAnsi="宋体"/>
                <w:sz w:val="21"/>
                <w:szCs w:val="21"/>
              </w:rPr>
              <w:t xml:space="preserve"> </w:t>
            </w:r>
            <w:r w:rsidRPr="00382FAB"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发布</w:t>
            </w:r>
            <w:r w:rsidRPr="00382FAB">
              <w:rPr>
                <w:rFonts w:hint="eastAsia"/>
              </w:rPr>
              <w:t>通知、公告、新闻等信息。</w:t>
            </w:r>
          </w:p>
        </w:tc>
      </w:tr>
      <w:tr w:rsidR="00382FAB" w:rsidRP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ind w:left="12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要发布的通知、公告、新闻</w:t>
            </w:r>
          </w:p>
        </w:tc>
      </w:tr>
      <w:tr w:rsidR="00382FAB" w:rsidRP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1</w:t>
            </w:r>
            <w:r w:rsidRPr="00382FAB">
              <w:rPr>
                <w:rFonts w:hAnsi="宋体" w:hint="eastAsia"/>
                <w:sz w:val="21"/>
                <w:szCs w:val="21"/>
              </w:rPr>
              <w:t>、用户选择“发布”，打开发布新信息的页面。</w:t>
            </w:r>
          </w:p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2</w:t>
            </w:r>
            <w:r w:rsidRPr="00382FAB">
              <w:rPr>
                <w:rFonts w:hAnsi="宋体" w:hint="eastAsia"/>
                <w:sz w:val="21"/>
                <w:szCs w:val="21"/>
              </w:rPr>
              <w:t>、在文本框中输入要发布的信息，并选择发布信息的类型，输入完成后，点击发布。</w:t>
            </w:r>
          </w:p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/>
                <w:sz w:val="21"/>
                <w:szCs w:val="21"/>
              </w:rPr>
              <w:t>3</w:t>
            </w:r>
            <w:r w:rsidRPr="00382FAB">
              <w:rPr>
                <w:rFonts w:hAnsi="宋体" w:hint="eastAsia"/>
                <w:sz w:val="21"/>
                <w:szCs w:val="21"/>
              </w:rPr>
              <w:t>、系统将其存入数据库并弹出发布成功提示。</w:t>
            </w:r>
          </w:p>
        </w:tc>
      </w:tr>
      <w:tr w:rsidR="00382FAB" w:rsidRP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发布的通知、公告、新闻</w:t>
            </w:r>
          </w:p>
        </w:tc>
      </w:tr>
      <w:tr w:rsidR="00382FAB" w:rsidRP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RP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Pr="00382FAB" w:rsidRDefault="00382FAB" w:rsidP="00382FAB">
            <w:pPr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Pr="00382FAB" w:rsidRDefault="00382FAB" w:rsidP="00382FAB">
            <w:pPr>
              <w:jc w:val="both"/>
              <w:rPr>
                <w:rFonts w:hAnsi="宋体"/>
                <w:color w:val="FF0000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382FAB">
        <w:rPr>
          <w:rFonts w:hint="eastAsia"/>
          <w:sz w:val="24"/>
          <w:szCs w:val="24"/>
        </w:rPr>
        <w:lastRenderedPageBreak/>
        <w:t>发布信息</w:t>
      </w:r>
      <w:r w:rsidRPr="00382FAB">
        <w:rPr>
          <w:sz w:val="24"/>
          <w:szCs w:val="24"/>
        </w:rPr>
        <w:t>修改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Default="00C0786B" w:rsidP="00E416AF">
            <w:pPr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3.1.3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 w:hint="eastAsia"/>
                <w:bCs/>
                <w:sz w:val="21"/>
                <w:szCs w:val="21"/>
              </w:rPr>
              <w:t>发布信息修改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rPr>
                <w:rFonts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2016-08-07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功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描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ind w:leftChars="-54" w:left="-108" w:firstLine="363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本功能实现已发布信息的修改。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ind w:left="12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修改部分</w:t>
            </w:r>
          </w:p>
        </w:tc>
      </w:tr>
      <w:tr w:rsid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Default="00382FAB" w:rsidP="00382FAB">
            <w:pPr>
              <w:numPr>
                <w:ilvl w:val="0"/>
                <w:numId w:val="19"/>
              </w:num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领导进入已发布信息页面，选中要修改的页面点击编辑，打开编辑页面。</w:t>
            </w:r>
          </w:p>
          <w:p w:rsidR="00382FAB" w:rsidRDefault="00382FAB" w:rsidP="00382FAB">
            <w:pPr>
              <w:numPr>
                <w:ilvl w:val="0"/>
                <w:numId w:val="19"/>
              </w:num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将发布的信息修改，点击发布。</w:t>
            </w:r>
          </w:p>
          <w:p w:rsidR="00382FAB" w:rsidRDefault="00382FAB" w:rsidP="00382FAB">
            <w:pPr>
              <w:numPr>
                <w:ilvl w:val="0"/>
                <w:numId w:val="19"/>
              </w:num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系统将新发布的信息在数据库中覆盖掉原来的信息，发布上传并提示发布成功。</w:t>
            </w:r>
          </w:p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758"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修改后的信息。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jc w:val="both"/>
              <w:rPr>
                <w:rFonts w:hAnsi="宋体"/>
                <w:color w:val="FF000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382FAB">
        <w:rPr>
          <w:rFonts w:hint="eastAsia"/>
          <w:sz w:val="24"/>
          <w:szCs w:val="24"/>
        </w:rPr>
        <w:t>信息删除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Default="00C0786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3.1.3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 w:hint="eastAsia"/>
                <w:bCs/>
                <w:sz w:val="21"/>
                <w:szCs w:val="21"/>
              </w:rPr>
              <w:t>发布</w:t>
            </w:r>
            <w:r>
              <w:rPr>
                <w:rFonts w:hint="eastAsia"/>
                <w:snapToGrid w:val="0"/>
              </w:rPr>
              <w:t>信息删除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2016-08-07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E416AF">
        <w:trPr>
          <w:trHeight w:val="937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功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描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本功能实现已发布信息的删除。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要删除的信息</w:t>
            </w:r>
          </w:p>
        </w:tc>
      </w:tr>
      <w:tr w:rsidR="00382FAB" w:rsidTr="00E416AF">
        <w:trPr>
          <w:trHeight w:val="94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Default="00382FAB" w:rsidP="00382FAB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领导进入已发布信息页面，进入要删除的信息的页面，点击删除。</w:t>
            </w:r>
          </w:p>
          <w:p w:rsidR="00382FAB" w:rsidRDefault="00382FAB" w:rsidP="00382FAB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系统将其从数据库中删除，并提示删除成功。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无</w:t>
            </w:r>
          </w:p>
        </w:tc>
      </w:tr>
      <w:tr w:rsidR="00382FAB" w:rsidTr="00E416AF">
        <w:trPr>
          <w:trHeight w:val="769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Tr="00E416AF">
        <w:trPr>
          <w:trHeight w:val="61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color w:val="FF000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Pr="00382FAB" w:rsidRDefault="00382FAB" w:rsidP="00382FAB">
      <w:pPr>
        <w:spacing w:line="360" w:lineRule="auto"/>
        <w:rPr>
          <w:sz w:val="24"/>
          <w:szCs w:val="24"/>
        </w:rPr>
      </w:pP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382FAB">
        <w:rPr>
          <w:rFonts w:hint="eastAsia"/>
          <w:sz w:val="24"/>
          <w:szCs w:val="24"/>
        </w:rPr>
        <w:lastRenderedPageBreak/>
        <w:t>信息置顶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382FAB" w:rsidRDefault="00C0786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3.1.3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 w:hint="eastAsia"/>
                <w:bCs/>
                <w:sz w:val="21"/>
                <w:szCs w:val="21"/>
              </w:rPr>
              <w:t>发布</w:t>
            </w:r>
            <w:r>
              <w:rPr>
                <w:rFonts w:hint="eastAsia"/>
                <w:snapToGrid w:val="0"/>
              </w:rPr>
              <w:t>信息置顶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16</w:t>
            </w:r>
            <w:r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382FAB" w:rsidTr="00E416AF">
        <w:trPr>
          <w:cantSplit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b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林菁菁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2016-08-07</w:t>
            </w:r>
          </w:p>
        </w:tc>
        <w:tc>
          <w:tcPr>
            <w:tcW w:w="144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382FAB" w:rsidRDefault="00382FAB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382FAB" w:rsidTr="00017C2B">
        <w:trPr>
          <w:trHeight w:val="833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功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能</w:t>
            </w: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描</w:t>
            </w:r>
            <w:r>
              <w:rPr>
                <w:rFonts w:hAnsi="宋体"/>
                <w:sz w:val="21"/>
                <w:szCs w:val="21"/>
              </w:rPr>
              <w:t xml:space="preserve"> </w:t>
            </w:r>
            <w:r>
              <w:rPr>
                <w:rFonts w:hAnsi="宋体" w:hint="eastAsia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本功能实现已发布信息置顶的功能。</w:t>
            </w:r>
          </w:p>
        </w:tc>
      </w:tr>
      <w:tr w:rsidR="00382FAB" w:rsidTr="00E416AF">
        <w:trPr>
          <w:trHeight w:val="604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ind w:left="12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要置顶的信息</w:t>
            </w:r>
          </w:p>
        </w:tc>
      </w:tr>
      <w:tr w:rsidR="00382FAB" w:rsidTr="00017C2B">
        <w:trPr>
          <w:trHeight w:val="826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382FAB" w:rsidRDefault="00382FAB" w:rsidP="00382FAB">
            <w:pPr>
              <w:numPr>
                <w:ilvl w:val="0"/>
                <w:numId w:val="21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领导进入已发布信息页面，进入要置顶的信息的页面，点击置顶；</w:t>
            </w:r>
          </w:p>
          <w:p w:rsidR="00382FAB" w:rsidRPr="00017C2B" w:rsidRDefault="00382FAB" w:rsidP="00017C2B">
            <w:pPr>
              <w:numPr>
                <w:ilvl w:val="0"/>
                <w:numId w:val="21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系统提示置顶成功；</w:t>
            </w:r>
          </w:p>
        </w:tc>
      </w:tr>
      <w:tr w:rsidR="00382FAB" w:rsidTr="00017C2B">
        <w:trPr>
          <w:trHeight w:val="315"/>
        </w:trPr>
        <w:tc>
          <w:tcPr>
            <w:tcW w:w="1080" w:type="dxa"/>
            <w:vAlign w:val="center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382FAB" w:rsidRDefault="00382FAB" w:rsidP="00E416AF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RPr="00382FAB" w:rsidTr="00017C2B">
        <w:trPr>
          <w:trHeight w:val="25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</w:p>
        </w:tc>
      </w:tr>
      <w:tr w:rsidR="00382FAB" w:rsidRPr="00382FAB" w:rsidTr="00382FAB">
        <w:trPr>
          <w:trHeight w:val="769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AB" w:rsidRPr="00382FAB" w:rsidRDefault="00382FAB" w:rsidP="00382FA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382FA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交流互动</w:t>
      </w: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交流互动</w:t>
      </w:r>
      <w:r w:rsidRPr="00017C2B">
        <w:rPr>
          <w:sz w:val="24"/>
          <w:szCs w:val="24"/>
        </w:rPr>
        <w:t>用例图</w:t>
      </w:r>
    </w:p>
    <w:p w:rsidR="00017C2B" w:rsidRPr="00017C2B" w:rsidRDefault="00017C2B" w:rsidP="00017C2B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38750" cy="3838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lastRenderedPageBreak/>
        <w:t>发送私信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3.1.4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发送私信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本功能实现家长与老师，老师与学生的一对一交流。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文字或语音信息。</w:t>
            </w: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pStyle w:val="a7"/>
              <w:numPr>
                <w:ilvl w:val="1"/>
                <w:numId w:val="23"/>
              </w:numPr>
              <w:spacing w:line="360" w:lineRule="auto"/>
              <w:ind w:firstLineChars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老师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/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家长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/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学生选择留言；</w:t>
            </w:r>
          </w:p>
          <w:p w:rsidR="00017C2B" w:rsidRPr="00017C2B" w:rsidRDefault="00017C2B" w:rsidP="00017C2B">
            <w:pPr>
              <w:pStyle w:val="a7"/>
              <w:numPr>
                <w:ilvl w:val="1"/>
                <w:numId w:val="23"/>
              </w:numPr>
              <w:spacing w:line="360" w:lineRule="auto"/>
              <w:ind w:firstLineChars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系统显示留言界面；</w:t>
            </w:r>
          </w:p>
          <w:p w:rsidR="00017C2B" w:rsidRPr="00017C2B" w:rsidRDefault="00017C2B" w:rsidP="00017C2B">
            <w:pPr>
              <w:pStyle w:val="a7"/>
              <w:numPr>
                <w:ilvl w:val="1"/>
                <w:numId w:val="23"/>
              </w:numPr>
              <w:spacing w:line="360" w:lineRule="auto"/>
              <w:ind w:firstLineChars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输入文字信息或语音信息；</w:t>
            </w:r>
          </w:p>
          <w:p w:rsidR="00017C2B" w:rsidRPr="00017C2B" w:rsidRDefault="00017C2B" w:rsidP="00017C2B">
            <w:pPr>
              <w:pStyle w:val="a7"/>
              <w:numPr>
                <w:ilvl w:val="1"/>
                <w:numId w:val="23"/>
              </w:numPr>
              <w:spacing w:line="360" w:lineRule="auto"/>
              <w:ind w:firstLineChars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选择接收对象；</w:t>
            </w:r>
          </w:p>
          <w:p w:rsidR="00017C2B" w:rsidRPr="00017C2B" w:rsidRDefault="00017C2B" w:rsidP="00017C2B">
            <w:pPr>
              <w:pStyle w:val="a7"/>
              <w:numPr>
                <w:ilvl w:val="1"/>
                <w:numId w:val="23"/>
              </w:numPr>
              <w:spacing w:line="360" w:lineRule="auto"/>
              <w:ind w:firstLineChars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点击发送；</w:t>
            </w:r>
          </w:p>
          <w:p w:rsidR="00017C2B" w:rsidRPr="00017C2B" w:rsidRDefault="00017C2B" w:rsidP="00017C2B">
            <w:pPr>
              <w:pStyle w:val="a7"/>
              <w:numPr>
                <w:ilvl w:val="1"/>
                <w:numId w:val="23"/>
              </w:numPr>
              <w:spacing w:line="360" w:lineRule="auto"/>
              <w:ind w:firstLineChars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系统保存信息，并发送给指定对象，处理完成。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信息内容。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接收人姓名、账号。</w:t>
            </w: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Pr="00017C2B" w:rsidRDefault="00017C2B" w:rsidP="00017C2B">
      <w:pPr>
        <w:spacing w:line="360" w:lineRule="auto"/>
        <w:rPr>
          <w:sz w:val="24"/>
          <w:szCs w:val="24"/>
        </w:rPr>
      </w:pP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群发信息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3.1.4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群发信息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本功能实现老师、家长、学生之间的的一对多交流。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文字或语音信息。</w:t>
            </w: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老师选择发布群体信息；</w:t>
            </w:r>
          </w:p>
          <w:p w:rsidR="00017C2B" w:rsidRPr="00017C2B" w:rsidRDefault="00017C2B" w:rsidP="00017C2B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系统显示添加消息界面；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lastRenderedPageBreak/>
              <w:t>3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、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输入文字信息或语音信息；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4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、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选择接收群体；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4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、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点击发送；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5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、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系统接受信息，并发送给指定对象，处理完成。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lastRenderedPageBreak/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信息内容。</w:t>
            </w: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仅注册用户之间可进行交流。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仅老师和领导可使用此功能。</w:t>
            </w: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Pr="00017C2B" w:rsidRDefault="00017C2B" w:rsidP="00017C2B">
      <w:pPr>
        <w:spacing w:line="360" w:lineRule="auto"/>
        <w:rPr>
          <w:sz w:val="24"/>
          <w:szCs w:val="24"/>
        </w:rPr>
      </w:pPr>
    </w:p>
    <w:p w:rsidR="00382FAB" w:rsidRDefault="00382FA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查看信息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3.1.4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查看信息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查看收到的信息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选择留言；</w:t>
            </w:r>
          </w:p>
          <w:p w:rsidR="00017C2B" w:rsidRPr="00017C2B" w:rsidRDefault="00017C2B" w:rsidP="00017C2B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系统显示留言列表；</w:t>
            </w:r>
          </w:p>
          <w:p w:rsidR="00017C2B" w:rsidRPr="00017C2B" w:rsidRDefault="00017C2B" w:rsidP="00017C2B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点击标题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,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进入留言；</w:t>
            </w:r>
          </w:p>
          <w:p w:rsidR="00017C2B" w:rsidRPr="00017C2B" w:rsidRDefault="00017C2B" w:rsidP="00017C2B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查看留言内容。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信息内容。</w:t>
            </w: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仅注册用户之间可进行交流。</w:t>
            </w: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Default="00017C2B" w:rsidP="00017C2B">
      <w:pPr>
        <w:spacing w:line="360" w:lineRule="auto"/>
        <w:rPr>
          <w:sz w:val="24"/>
          <w:szCs w:val="24"/>
        </w:rPr>
      </w:pPr>
    </w:p>
    <w:p w:rsidR="00017C2B" w:rsidRPr="00017C2B" w:rsidRDefault="00017C2B" w:rsidP="00017C2B">
      <w:pPr>
        <w:spacing w:line="360" w:lineRule="auto"/>
        <w:rPr>
          <w:sz w:val="24"/>
          <w:szCs w:val="24"/>
        </w:rPr>
      </w:pPr>
    </w:p>
    <w:p w:rsidR="00017C2B" w:rsidRDefault="00017C2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lastRenderedPageBreak/>
        <w:t>回复留言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3.1.4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回复留言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对留言进行回复。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文字或语音信息。</w:t>
            </w: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进入留言列表后，选择回复；</w:t>
            </w:r>
          </w:p>
          <w:p w:rsidR="00017C2B" w:rsidRPr="00017C2B" w:rsidRDefault="00017C2B" w:rsidP="00017C2B">
            <w:pPr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进入回复界面；</w:t>
            </w:r>
          </w:p>
          <w:p w:rsidR="00017C2B" w:rsidRPr="00017C2B" w:rsidRDefault="00017C2B" w:rsidP="00017C2B">
            <w:pPr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输入文字或语音信息；</w:t>
            </w:r>
          </w:p>
          <w:p w:rsidR="00017C2B" w:rsidRPr="00017C2B" w:rsidRDefault="00017C2B" w:rsidP="00017C2B">
            <w:pPr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点击发送；</w:t>
            </w:r>
          </w:p>
          <w:p w:rsidR="00017C2B" w:rsidRPr="00017C2B" w:rsidRDefault="00017C2B" w:rsidP="00017C2B">
            <w:pPr>
              <w:numPr>
                <w:ilvl w:val="0"/>
                <w:numId w:val="26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系统保存回复并发送给联系人。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回复内容。</w:t>
            </w: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仅注册用户之间可进行交流。</w:t>
            </w: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Pr="00017C2B" w:rsidRDefault="00017C2B" w:rsidP="00017C2B">
      <w:pPr>
        <w:spacing w:line="360" w:lineRule="auto"/>
        <w:rPr>
          <w:sz w:val="24"/>
          <w:szCs w:val="24"/>
        </w:rPr>
      </w:pPr>
    </w:p>
    <w:p w:rsidR="00017C2B" w:rsidRDefault="00017C2B" w:rsidP="00382FA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删除信息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3.1.4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删除信息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删除接收到的留言。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进入留言列表后。选择一条留言点击删除；</w:t>
            </w:r>
          </w:p>
          <w:p w:rsidR="00017C2B" w:rsidRPr="00017C2B" w:rsidRDefault="00017C2B" w:rsidP="00017C2B">
            <w:pPr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系统删除留言，刷新留言列表。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lastRenderedPageBreak/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Pr="00017C2B" w:rsidRDefault="00017C2B" w:rsidP="00017C2B">
      <w:pPr>
        <w:spacing w:line="360" w:lineRule="auto"/>
        <w:rPr>
          <w:sz w:val="24"/>
          <w:szCs w:val="24"/>
        </w:rPr>
      </w:pPr>
    </w:p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课后作业</w:t>
      </w:r>
    </w:p>
    <w:p w:rsidR="00017C2B" w:rsidRDefault="00017C2B" w:rsidP="00017C2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课后作业</w:t>
      </w:r>
      <w:r w:rsidRPr="00017C2B">
        <w:rPr>
          <w:sz w:val="24"/>
          <w:szCs w:val="24"/>
        </w:rPr>
        <w:t>用例图</w:t>
      </w:r>
    </w:p>
    <w:p w:rsidR="00017C2B" w:rsidRPr="00017C2B" w:rsidRDefault="00017C2B" w:rsidP="00017C2B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38750" cy="24288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C2B" w:rsidRDefault="00017C2B" w:rsidP="00017C2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发布课后作业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3.1.5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发布课后作业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本功能由老师发布课后作业信息，供家长和学生查询。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课后作业信息</w:t>
            </w: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老师选择课后作业；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系统显示课后作业界面；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老师选择发布课后作业；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系统显示课后作业编辑界面；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选择科目；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输入课后作业内容；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lastRenderedPageBreak/>
              <w:t>点击发送；</w:t>
            </w:r>
          </w:p>
          <w:p w:rsidR="00017C2B" w:rsidRPr="00017C2B" w:rsidRDefault="00017C2B" w:rsidP="00017C2B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系统刷新课后作业信息。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lastRenderedPageBreak/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课后作业信息</w:t>
            </w: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仅老师具备此功能。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老师只能发布自己科目的作业。</w:t>
            </w: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Pr="00017C2B" w:rsidRDefault="00017C2B" w:rsidP="00017C2B">
      <w:pPr>
        <w:spacing w:line="360" w:lineRule="auto"/>
        <w:rPr>
          <w:sz w:val="24"/>
          <w:szCs w:val="24"/>
        </w:rPr>
      </w:pPr>
    </w:p>
    <w:p w:rsidR="00017C2B" w:rsidRDefault="00017C2B" w:rsidP="00017C2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017C2B">
        <w:rPr>
          <w:rFonts w:hint="eastAsia"/>
          <w:sz w:val="24"/>
          <w:szCs w:val="24"/>
        </w:rPr>
        <w:t>查看课后作业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017C2B" w:rsidRPr="00017C2B" w:rsidRDefault="00C0786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3.1.5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查看课后作业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017C2B" w:rsidRPr="00017C2B" w:rsidTr="00E416AF">
        <w:trPr>
          <w:cantSplit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017C2B" w:rsidRPr="00017C2B" w:rsidTr="00E416AF">
        <w:trPr>
          <w:trHeight w:val="937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本功能浏览老师所发布的课后作业信息。</w:t>
            </w:r>
          </w:p>
        </w:tc>
      </w:tr>
      <w:tr w:rsidR="00017C2B" w:rsidRPr="00017C2B" w:rsidTr="00E416AF">
        <w:trPr>
          <w:trHeight w:val="60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944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学生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/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家长选择课后作业；</w:t>
            </w:r>
          </w:p>
          <w:p w:rsidR="00017C2B" w:rsidRPr="00017C2B" w:rsidRDefault="00017C2B" w:rsidP="00017C2B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老师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/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学生</w:t>
            </w:r>
            <w:r w:rsidRPr="00017C2B">
              <w:rPr>
                <w:rFonts w:ascii="Times New Roman" w:hAnsi="宋体"/>
                <w:kern w:val="2"/>
                <w:sz w:val="21"/>
                <w:szCs w:val="21"/>
              </w:rPr>
              <w:t>/</w:t>
            </w: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家长选择科目；</w:t>
            </w:r>
          </w:p>
          <w:p w:rsidR="00017C2B" w:rsidRPr="00017C2B" w:rsidRDefault="00017C2B" w:rsidP="00017C2B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浏览课后作业；</w:t>
            </w:r>
          </w:p>
          <w:p w:rsidR="00017C2B" w:rsidRPr="00017C2B" w:rsidRDefault="00017C2B" w:rsidP="00017C2B">
            <w:pPr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退出。</w:t>
            </w:r>
          </w:p>
        </w:tc>
      </w:tr>
      <w:tr w:rsidR="00017C2B" w:rsidRPr="00017C2B" w:rsidTr="00E416AF">
        <w:trPr>
          <w:trHeight w:val="758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017C2B" w:rsidRPr="00017C2B" w:rsidTr="00E416AF">
        <w:trPr>
          <w:trHeight w:val="769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只能浏览本次课后作业。</w:t>
            </w:r>
          </w:p>
        </w:tc>
      </w:tr>
      <w:tr w:rsidR="00017C2B" w:rsidRPr="00017C2B" w:rsidTr="00E416AF">
        <w:trPr>
          <w:trHeight w:val="613"/>
        </w:trPr>
        <w:tc>
          <w:tcPr>
            <w:tcW w:w="1080" w:type="dxa"/>
            <w:vAlign w:val="center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017C2B" w:rsidRPr="00017C2B" w:rsidRDefault="00017C2B" w:rsidP="00017C2B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017C2B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017C2B" w:rsidRDefault="00017C2B" w:rsidP="00017C2B">
      <w:pPr>
        <w:spacing w:line="360" w:lineRule="auto"/>
        <w:rPr>
          <w:sz w:val="24"/>
          <w:szCs w:val="24"/>
        </w:rPr>
      </w:pPr>
    </w:p>
    <w:p w:rsidR="00E416AF" w:rsidRDefault="00E416AF" w:rsidP="00017C2B">
      <w:pPr>
        <w:spacing w:line="360" w:lineRule="auto"/>
        <w:rPr>
          <w:sz w:val="24"/>
          <w:szCs w:val="24"/>
        </w:rPr>
      </w:pPr>
    </w:p>
    <w:p w:rsidR="00E416AF" w:rsidRDefault="00E416AF" w:rsidP="00017C2B">
      <w:pPr>
        <w:spacing w:line="360" w:lineRule="auto"/>
        <w:rPr>
          <w:sz w:val="24"/>
          <w:szCs w:val="24"/>
        </w:rPr>
      </w:pPr>
    </w:p>
    <w:p w:rsidR="00E416AF" w:rsidRPr="00017C2B" w:rsidRDefault="00E416AF" w:rsidP="00017C2B">
      <w:pPr>
        <w:spacing w:line="360" w:lineRule="auto"/>
        <w:rPr>
          <w:sz w:val="24"/>
          <w:szCs w:val="24"/>
        </w:rPr>
      </w:pPr>
    </w:p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学生活动</w:t>
      </w:r>
    </w:p>
    <w:p w:rsidR="00E416AF" w:rsidRP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学生活动</w:t>
      </w:r>
      <w:r w:rsidRPr="00E416AF">
        <w:rPr>
          <w:sz w:val="24"/>
          <w:szCs w:val="24"/>
        </w:rPr>
        <w:t>用例图</w:t>
      </w:r>
    </w:p>
    <w:p w:rsidR="00E416AF" w:rsidRPr="00E416AF" w:rsidRDefault="00E416AF" w:rsidP="00E416AF">
      <w:pPr>
        <w:spacing w:line="36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238750" cy="24860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6AF" w:rsidRP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发布活动信息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E416AF" w:rsidRPr="00E416AF" w:rsidTr="00E416AF">
        <w:trPr>
          <w:cantSplit/>
        </w:trPr>
        <w:tc>
          <w:tcPr>
            <w:tcW w:w="1080" w:type="dxa"/>
            <w:vAlign w:val="center"/>
          </w:tcPr>
          <w:p w:rsidR="00E416AF" w:rsidRPr="00C0786B" w:rsidRDefault="00E416AF" w:rsidP="00E416AF">
            <w:pPr>
              <w:spacing w:line="360" w:lineRule="auto"/>
              <w:jc w:val="both"/>
              <w:rPr>
                <w:rFonts w:hAnsi="宋体"/>
                <w:b/>
                <w:kern w:val="2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E416AF" w:rsidRPr="00C0786B" w:rsidRDefault="00C0786B" w:rsidP="00E416AF">
            <w:pPr>
              <w:spacing w:line="360" w:lineRule="auto"/>
              <w:jc w:val="both"/>
              <w:rPr>
                <w:rFonts w:hAnsi="宋体"/>
                <w:bCs/>
                <w:kern w:val="2"/>
                <w:sz w:val="21"/>
                <w:szCs w:val="21"/>
              </w:rPr>
            </w:pPr>
            <w:r w:rsidRPr="00C0786B">
              <w:rPr>
                <w:rFonts w:hAnsi="宋体"/>
                <w:bCs/>
                <w:kern w:val="2"/>
                <w:sz w:val="21"/>
                <w:szCs w:val="21"/>
              </w:rPr>
              <w:t>3.1.6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发布活动信息</w:t>
            </w:r>
          </w:p>
        </w:tc>
        <w:tc>
          <w:tcPr>
            <w:tcW w:w="144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E416AF" w:rsidRPr="00E416AF" w:rsidTr="00E416AF">
        <w:trPr>
          <w:cantSplit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E416AF" w:rsidRPr="00E416AF" w:rsidTr="00E416AF">
        <w:trPr>
          <w:trHeight w:val="937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本功能发布学生活动信息，包括文字描述和照片。</w:t>
            </w:r>
          </w:p>
        </w:tc>
      </w:tr>
      <w:tr w:rsidR="00E416AF" w:rsidRPr="00E416AF" w:rsidTr="00E416AF">
        <w:trPr>
          <w:trHeight w:val="604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学生活动信息</w:t>
            </w:r>
          </w:p>
        </w:tc>
      </w:tr>
      <w:tr w:rsidR="00E416AF" w:rsidRPr="00E416AF" w:rsidTr="00E416AF">
        <w:trPr>
          <w:trHeight w:val="944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老师选择活动信息；</w:t>
            </w:r>
          </w:p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系统显示活动信息界面；</w:t>
            </w:r>
          </w:p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老师选择发布活动；</w:t>
            </w:r>
          </w:p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系统显示活动信息编辑界面；</w:t>
            </w:r>
          </w:p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老师添加活动信息内容；</w:t>
            </w:r>
          </w:p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点击发布；</w:t>
            </w:r>
          </w:p>
          <w:p w:rsidR="00E416AF" w:rsidRPr="00E416AF" w:rsidRDefault="00E416AF" w:rsidP="00E416AF">
            <w:pPr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系统保存信息，并发布在活动信息界面。</w:t>
            </w:r>
          </w:p>
        </w:tc>
      </w:tr>
      <w:tr w:rsidR="00E416AF" w:rsidRPr="00E416AF" w:rsidTr="00E416AF">
        <w:trPr>
          <w:trHeight w:val="758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活动信息内容。</w:t>
            </w:r>
          </w:p>
        </w:tc>
      </w:tr>
      <w:tr w:rsidR="00E416AF" w:rsidRPr="00E416AF" w:rsidTr="00E416AF">
        <w:trPr>
          <w:trHeight w:val="769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仅老师可执行此功能。</w:t>
            </w:r>
          </w:p>
        </w:tc>
      </w:tr>
    </w:tbl>
    <w:p w:rsid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lastRenderedPageBreak/>
        <w:t>查看活动信息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E416AF" w:rsidRPr="00E416AF" w:rsidTr="00E416AF">
        <w:trPr>
          <w:cantSplit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E416AF" w:rsidRPr="00E416AF" w:rsidRDefault="00C0786B" w:rsidP="00E416AF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3.1.6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查看活动信息</w:t>
            </w:r>
          </w:p>
        </w:tc>
        <w:tc>
          <w:tcPr>
            <w:tcW w:w="144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E416AF" w:rsidRPr="00E416AF" w:rsidTr="00E416AF">
        <w:trPr>
          <w:cantSplit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E416AF" w:rsidRPr="00E416AF" w:rsidTr="00E416AF">
        <w:trPr>
          <w:trHeight w:val="937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本功能查看老师发表的学生活动信息。</w:t>
            </w:r>
          </w:p>
        </w:tc>
      </w:tr>
      <w:tr w:rsidR="00E416AF" w:rsidRPr="00E416AF" w:rsidTr="00E416AF">
        <w:trPr>
          <w:trHeight w:val="604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E416AF" w:rsidRPr="00E416AF" w:rsidTr="00E416AF">
        <w:trPr>
          <w:trHeight w:val="944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学生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/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家长选择活动信息；</w:t>
            </w:r>
          </w:p>
          <w:p w:rsidR="00E416AF" w:rsidRPr="00E416AF" w:rsidRDefault="00E416AF" w:rsidP="00E416A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系统显示活动信息界面；</w:t>
            </w:r>
          </w:p>
          <w:p w:rsidR="00E416AF" w:rsidRPr="00E416AF" w:rsidRDefault="00E416AF" w:rsidP="00E416A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点击标题；</w:t>
            </w:r>
          </w:p>
          <w:p w:rsidR="00E416AF" w:rsidRPr="00E416AF" w:rsidRDefault="00E416AF" w:rsidP="00E416A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浏览活动信息内容；</w:t>
            </w:r>
          </w:p>
          <w:p w:rsidR="00E416AF" w:rsidRPr="00E416AF" w:rsidRDefault="00E416AF" w:rsidP="00E416AF">
            <w:pPr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退出。</w:t>
            </w:r>
          </w:p>
        </w:tc>
      </w:tr>
      <w:tr w:rsidR="00E416AF" w:rsidRPr="00E416AF" w:rsidTr="00E416AF">
        <w:trPr>
          <w:trHeight w:val="758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E416AF" w:rsidRPr="00E416AF" w:rsidTr="00E416AF">
        <w:trPr>
          <w:trHeight w:val="769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E416AF" w:rsidRPr="00E416AF" w:rsidTr="00E416AF">
        <w:trPr>
          <w:trHeight w:val="613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E416AF" w:rsidRPr="00E416AF" w:rsidRDefault="00E416AF" w:rsidP="00E416AF">
      <w:pPr>
        <w:spacing w:line="360" w:lineRule="auto"/>
        <w:rPr>
          <w:sz w:val="24"/>
          <w:szCs w:val="24"/>
        </w:rPr>
      </w:pPr>
    </w:p>
    <w:p w:rsid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留言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E416AF" w:rsidRPr="00E416AF" w:rsidTr="00E416AF">
        <w:trPr>
          <w:cantSplit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vAlign w:val="center"/>
          </w:tcPr>
          <w:p w:rsidR="00E416AF" w:rsidRPr="00E416AF" w:rsidRDefault="00242A12" w:rsidP="00E416AF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>
              <w:rPr>
                <w:rFonts w:ascii="Times New Roman" w:hAnsi="宋体"/>
                <w:bCs/>
                <w:kern w:val="2"/>
                <w:sz w:val="21"/>
                <w:szCs w:val="21"/>
              </w:rPr>
              <w:t>3.1.6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Cs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Cs/>
                <w:kern w:val="2"/>
                <w:sz w:val="21"/>
                <w:szCs w:val="21"/>
              </w:rPr>
              <w:t>留言</w:t>
            </w:r>
          </w:p>
        </w:tc>
        <w:tc>
          <w:tcPr>
            <w:tcW w:w="144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16</w:t>
            </w: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组</w:t>
            </w:r>
          </w:p>
        </w:tc>
      </w:tr>
      <w:tr w:rsidR="00E416AF" w:rsidRPr="00E416AF" w:rsidTr="00E416AF">
        <w:trPr>
          <w:cantSplit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b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调查者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常慧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2016-08-06</w:t>
            </w:r>
          </w:p>
        </w:tc>
        <w:tc>
          <w:tcPr>
            <w:tcW w:w="144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b/>
                <w:kern w:val="2"/>
                <w:sz w:val="21"/>
                <w:szCs w:val="21"/>
              </w:rPr>
              <w:t>审核人</w:t>
            </w:r>
          </w:p>
        </w:tc>
        <w:tc>
          <w:tcPr>
            <w:tcW w:w="126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>
              <w:rPr>
                <w:rFonts w:ascii="Times New Roman" w:hAnsi="宋体" w:hint="eastAsia"/>
                <w:kern w:val="2"/>
                <w:sz w:val="21"/>
                <w:szCs w:val="21"/>
              </w:rPr>
              <w:t>石东硕</w:t>
            </w:r>
          </w:p>
        </w:tc>
      </w:tr>
      <w:tr w:rsidR="00E416AF" w:rsidRPr="00E416AF" w:rsidTr="00E416AF">
        <w:trPr>
          <w:trHeight w:val="937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功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能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描</w:t>
            </w: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 xml:space="preserve"> 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述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家长和学生在活动信息下方留言。</w:t>
            </w:r>
          </w:p>
        </w:tc>
      </w:tr>
      <w:tr w:rsidR="00E416AF" w:rsidRPr="00E416AF" w:rsidTr="00E416AF">
        <w:trPr>
          <w:trHeight w:val="604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ind w:left="12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E416AF" w:rsidRPr="00E416AF" w:rsidTr="00E416AF">
        <w:trPr>
          <w:trHeight w:val="944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1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、查看活动信息；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2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、点击留言；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3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、系统显示留言编辑界面；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4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、编辑留言；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lastRenderedPageBreak/>
              <w:t>5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、点击发布；</w:t>
            </w:r>
          </w:p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/>
                <w:kern w:val="2"/>
                <w:sz w:val="21"/>
                <w:szCs w:val="21"/>
              </w:rPr>
              <w:t>6</w:t>
            </w: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、系统保存留言并在活动信息内容界面显示。</w:t>
            </w:r>
          </w:p>
        </w:tc>
      </w:tr>
      <w:tr w:rsidR="00E416AF" w:rsidRPr="00E416AF" w:rsidTr="00E416AF">
        <w:trPr>
          <w:trHeight w:val="758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lastRenderedPageBreak/>
              <w:t>输出项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E416AF" w:rsidRPr="00E416AF" w:rsidTr="00E416AF">
        <w:trPr>
          <w:trHeight w:val="769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</w:p>
        </w:tc>
      </w:tr>
      <w:tr w:rsidR="00E416AF" w:rsidRPr="00E416AF" w:rsidTr="00E416AF">
        <w:trPr>
          <w:trHeight w:val="613"/>
        </w:trPr>
        <w:tc>
          <w:tcPr>
            <w:tcW w:w="1080" w:type="dxa"/>
            <w:vAlign w:val="center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</w:tcPr>
          <w:p w:rsidR="00E416AF" w:rsidRPr="00E416AF" w:rsidRDefault="00E416AF" w:rsidP="00E416AF">
            <w:pPr>
              <w:spacing w:line="360" w:lineRule="auto"/>
              <w:jc w:val="both"/>
              <w:rPr>
                <w:rFonts w:ascii="Times New Roman" w:hAnsi="宋体"/>
                <w:color w:val="FF0000"/>
                <w:kern w:val="2"/>
                <w:sz w:val="21"/>
                <w:szCs w:val="21"/>
              </w:rPr>
            </w:pPr>
            <w:r w:rsidRPr="00E416AF">
              <w:rPr>
                <w:rFonts w:ascii="Times New Roman" w:hAnsi="宋体" w:hint="eastAsia"/>
                <w:kern w:val="2"/>
                <w:sz w:val="21"/>
                <w:szCs w:val="21"/>
              </w:rPr>
              <w:t>简洁直观，容易操作</w:t>
            </w:r>
          </w:p>
        </w:tc>
      </w:tr>
    </w:tbl>
    <w:p w:rsidR="00E416AF" w:rsidRPr="00E416AF" w:rsidRDefault="00E416AF" w:rsidP="00E416AF">
      <w:pPr>
        <w:spacing w:line="360" w:lineRule="auto"/>
        <w:rPr>
          <w:sz w:val="24"/>
          <w:szCs w:val="24"/>
        </w:rPr>
      </w:pPr>
    </w:p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学生考勤</w:t>
      </w:r>
    </w:p>
    <w:p w:rsidR="00E416AF" w:rsidRP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学生考勤</w:t>
      </w:r>
      <w:r w:rsidRPr="00E416AF">
        <w:rPr>
          <w:sz w:val="24"/>
          <w:szCs w:val="24"/>
        </w:rPr>
        <w:t>用例图</w:t>
      </w:r>
    </w:p>
    <w:p w:rsidR="00E416AF" w:rsidRPr="00E416AF" w:rsidRDefault="00E416AF" w:rsidP="00E416AF">
      <w:pPr>
        <w:spacing w:line="360" w:lineRule="auto"/>
        <w:ind w:left="126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06A1E946" wp14:editId="76E9ED95">
            <wp:extent cx="4409524" cy="339047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读取</w:t>
      </w:r>
      <w:r w:rsidRPr="00E416AF">
        <w:rPr>
          <w:sz w:val="24"/>
          <w:szCs w:val="24"/>
        </w:rPr>
        <w:t>卡片信息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E416AF" w:rsidTr="00E416AF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E416AF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242A12" w:rsidP="00E416AF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 w:hint="eastAsia"/>
                <w:bCs/>
                <w:sz w:val="21"/>
                <w:szCs w:val="21"/>
              </w:rPr>
              <w:t>3.1.7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E416AF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 w:rsidRPr="00E416AF">
              <w:rPr>
                <w:rFonts w:hint="eastAsia"/>
                <w:snapToGrid w:val="0"/>
                <w:sz w:val="21"/>
                <w:szCs w:val="21"/>
              </w:rPr>
              <w:t>读取卡片信息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E416AF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E416AF" w:rsidTr="00E416AF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E416AF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马建伟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2016-08-07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242A12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E416AF" w:rsidTr="00E416AF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6AF" w:rsidRPr="00E416AF" w:rsidRDefault="00E416AF" w:rsidP="00E416AF">
            <w:pPr>
              <w:spacing w:line="360" w:lineRule="auto"/>
              <w:rPr>
                <w:rFonts w:ascii="仿宋_GB2312"/>
                <w:sz w:val="21"/>
                <w:szCs w:val="21"/>
              </w:rPr>
            </w:pPr>
            <w:r w:rsidRPr="00E416AF">
              <w:rPr>
                <w:rFonts w:ascii="仿宋_GB2312" w:hint="eastAsia"/>
                <w:sz w:val="21"/>
                <w:szCs w:val="21"/>
              </w:rPr>
              <w:t>当学生考勤刷卡时，读卡器会读取卡片的信息</w:t>
            </w:r>
          </w:p>
        </w:tc>
      </w:tr>
      <w:tr w:rsidR="00E416AF" w:rsidTr="00E416AF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卡片信息</w:t>
            </w:r>
          </w:p>
        </w:tc>
      </w:tr>
      <w:tr w:rsidR="00E416AF" w:rsidTr="00E416AF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lastRenderedPageBreak/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6AF" w:rsidRPr="00C0786B" w:rsidRDefault="00E416AF" w:rsidP="00C0786B">
            <w:pPr>
              <w:pStyle w:val="a7"/>
              <w:numPr>
                <w:ilvl w:val="0"/>
                <w:numId w:val="31"/>
              </w:numPr>
              <w:spacing w:line="360" w:lineRule="auto"/>
              <w:ind w:firstLineChars="0"/>
              <w:jc w:val="both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学生在读卡器刷卡</w:t>
            </w:r>
          </w:p>
          <w:p w:rsidR="00E416AF" w:rsidRPr="00C0786B" w:rsidRDefault="00E416AF" w:rsidP="00C0786B">
            <w:pPr>
              <w:pStyle w:val="a7"/>
              <w:numPr>
                <w:ilvl w:val="0"/>
                <w:numId w:val="31"/>
              </w:numPr>
              <w:spacing w:line="360" w:lineRule="auto"/>
              <w:ind w:firstLineChars="0"/>
              <w:jc w:val="both"/>
              <w:rPr>
                <w:rFonts w:hAnsi="宋体"/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读卡器会读取卡片的信息。</w:t>
            </w:r>
          </w:p>
        </w:tc>
      </w:tr>
      <w:tr w:rsidR="00E416AF" w:rsidTr="00E416AF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卡片信息</w:t>
            </w:r>
          </w:p>
        </w:tc>
      </w:tr>
      <w:tr w:rsidR="00E416AF" w:rsidTr="00E416AF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仅读取，无修改内容</w:t>
            </w:r>
          </w:p>
        </w:tc>
      </w:tr>
      <w:tr w:rsidR="00E416AF" w:rsidTr="00E416AF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6AF" w:rsidRPr="00E416AF" w:rsidRDefault="00E416AF" w:rsidP="00E416AF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E416AF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E416AF" w:rsidRPr="00E416AF" w:rsidRDefault="00E416AF" w:rsidP="00E416AF">
      <w:pPr>
        <w:spacing w:line="360" w:lineRule="auto"/>
        <w:rPr>
          <w:sz w:val="24"/>
          <w:szCs w:val="24"/>
        </w:rPr>
      </w:pPr>
    </w:p>
    <w:p w:rsid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记录</w:t>
      </w:r>
      <w:r w:rsidRPr="00E416AF">
        <w:rPr>
          <w:sz w:val="24"/>
          <w:szCs w:val="24"/>
        </w:rPr>
        <w:t>信息</w:t>
      </w:r>
    </w:p>
    <w:tbl>
      <w:tblPr>
        <w:tblW w:w="81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242A12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242A12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 w:rsidRPr="00242A12">
              <w:rPr>
                <w:rFonts w:hint="eastAsia"/>
                <w:snapToGrid w:val="0"/>
                <w:sz w:val="21"/>
                <w:szCs w:val="21"/>
              </w:rPr>
              <w:t>记录信息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242A12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马建伟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2016-08-07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ascii="仿宋_GB2312"/>
                <w:sz w:val="21"/>
                <w:szCs w:val="21"/>
              </w:rPr>
            </w:pPr>
            <w:r w:rsidRPr="00242A12">
              <w:rPr>
                <w:rFonts w:hint="eastAsia"/>
                <w:sz w:val="21"/>
                <w:szCs w:val="21"/>
              </w:rPr>
              <w:t>将考勤信息记录到APP中。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时间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int="eastAsia"/>
                <w:sz w:val="21"/>
                <w:szCs w:val="21"/>
              </w:rPr>
              <w:t>学生刷卡后，由读卡器将该行为时间记录到APP总的数据库中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考勤时间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记录存储后，不能认为修改，删除等。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242A12" w:rsidRPr="00242A12" w:rsidRDefault="00242A12" w:rsidP="00242A12">
      <w:pPr>
        <w:spacing w:line="360" w:lineRule="auto"/>
        <w:rPr>
          <w:sz w:val="24"/>
          <w:szCs w:val="24"/>
        </w:rPr>
      </w:pPr>
    </w:p>
    <w:p w:rsidR="00E416AF" w:rsidRDefault="00E416AF" w:rsidP="00E416AF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E416AF">
        <w:rPr>
          <w:rFonts w:hint="eastAsia"/>
          <w:sz w:val="24"/>
          <w:szCs w:val="24"/>
        </w:rPr>
        <w:t>查询</w:t>
      </w:r>
      <w:r w:rsidRPr="00E416AF">
        <w:rPr>
          <w:sz w:val="24"/>
          <w:szCs w:val="24"/>
        </w:rPr>
        <w:t>考勤记录</w:t>
      </w:r>
    </w:p>
    <w:tbl>
      <w:tblPr>
        <w:tblW w:w="81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1800"/>
        <w:gridCol w:w="1440"/>
        <w:gridCol w:w="1260"/>
      </w:tblGrid>
      <w:tr w:rsidR="00242A12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 w:rsidRPr="00242A12">
              <w:rPr>
                <w:rFonts w:hint="eastAsia"/>
                <w:snapToGrid w:val="0"/>
                <w:sz w:val="21"/>
                <w:szCs w:val="21"/>
              </w:rPr>
              <w:t>查询考勤记录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242A12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马建伟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2016-08-07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242A12" w:rsidTr="00701D9A">
        <w:trPr>
          <w:trHeight w:val="7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sz w:val="21"/>
                <w:szCs w:val="21"/>
              </w:rPr>
            </w:pPr>
            <w:r w:rsidRPr="00242A12">
              <w:rPr>
                <w:rFonts w:hint="eastAsia"/>
                <w:sz w:val="21"/>
                <w:szCs w:val="21"/>
              </w:rPr>
              <w:t>家长查询孩子的考勤记录</w:t>
            </w:r>
          </w:p>
        </w:tc>
      </w:tr>
      <w:tr w:rsidR="00242A12" w:rsidTr="00701D9A">
        <w:trPr>
          <w:trHeight w:val="20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查询时间段</w:t>
            </w:r>
          </w:p>
        </w:tc>
      </w:tr>
      <w:tr w:rsidR="00242A12" w:rsidTr="00701D9A">
        <w:trPr>
          <w:trHeight w:val="94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C0786B" w:rsidRDefault="00242A12" w:rsidP="00C0786B">
            <w:pPr>
              <w:pStyle w:val="a7"/>
              <w:numPr>
                <w:ilvl w:val="0"/>
                <w:numId w:val="30"/>
              </w:numPr>
              <w:spacing w:line="360" w:lineRule="auto"/>
              <w:ind w:firstLineChars="0"/>
              <w:jc w:val="both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家长选择所要查询的时间段</w:t>
            </w:r>
          </w:p>
          <w:p w:rsidR="00242A12" w:rsidRPr="00242A12" w:rsidRDefault="00C0786B" w:rsidP="00C0786B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</w:t>
            </w:r>
            <w:r>
              <w:rPr>
                <w:rFonts w:hAnsi="宋体" w:hint="eastAsia"/>
                <w:sz w:val="21"/>
                <w:szCs w:val="21"/>
              </w:rPr>
              <w:t>、</w:t>
            </w:r>
            <w:r w:rsidR="00242A12" w:rsidRPr="00242A12">
              <w:rPr>
                <w:rFonts w:hAnsi="宋体" w:hint="eastAsia"/>
                <w:sz w:val="21"/>
                <w:szCs w:val="21"/>
              </w:rPr>
              <w:t>APP输出该时间段的考勤记录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考勤记录</w:t>
            </w:r>
          </w:p>
        </w:tc>
      </w:tr>
      <w:tr w:rsidR="00242A12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int="eastAsia"/>
                <w:sz w:val="21"/>
                <w:szCs w:val="21"/>
              </w:rPr>
              <w:t>记录只供查询，不提供修改能功能</w:t>
            </w:r>
          </w:p>
        </w:tc>
      </w:tr>
      <w:tr w:rsidR="00242A12" w:rsidTr="00242A12">
        <w:trPr>
          <w:trHeight w:val="463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A12" w:rsidRPr="00242A12" w:rsidRDefault="00242A12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242A12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242A12" w:rsidRDefault="00382FAB" w:rsidP="00242A12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学生成绩</w:t>
      </w:r>
    </w:p>
    <w:p w:rsidR="00242A12" w:rsidRDefault="00242A12" w:rsidP="00242A1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242A12">
        <w:rPr>
          <w:rFonts w:hint="eastAsia"/>
          <w:sz w:val="24"/>
          <w:szCs w:val="24"/>
        </w:rPr>
        <w:t>学生成绩</w:t>
      </w:r>
      <w:r w:rsidRPr="00242A12">
        <w:rPr>
          <w:sz w:val="24"/>
          <w:szCs w:val="24"/>
        </w:rPr>
        <w:t>用例图</w:t>
      </w:r>
    </w:p>
    <w:p w:rsidR="00242A12" w:rsidRPr="00242A12" w:rsidRDefault="00242A12" w:rsidP="00242A12">
      <w:pPr>
        <w:spacing w:line="360" w:lineRule="auto"/>
        <w:ind w:left="84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DE8AD3B" wp14:editId="1DDE912D">
            <wp:extent cx="4571429" cy="232380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A12" w:rsidRDefault="00242A12" w:rsidP="00242A1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242A12">
        <w:rPr>
          <w:rFonts w:hint="eastAsia"/>
          <w:sz w:val="24"/>
          <w:szCs w:val="24"/>
        </w:rPr>
        <w:t>查询所有成绩</w:t>
      </w:r>
    </w:p>
    <w:tbl>
      <w:tblPr>
        <w:tblW w:w="81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1102"/>
        <w:gridCol w:w="1260"/>
        <w:gridCol w:w="1800"/>
        <w:gridCol w:w="1440"/>
        <w:gridCol w:w="1260"/>
      </w:tblGrid>
      <w:tr w:rsidR="00C0786B" w:rsidTr="00701D9A">
        <w:trPr>
          <w:cantSplit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 w:rsidRPr="00C0786B">
              <w:rPr>
                <w:rFonts w:hAnsi="宋体"/>
                <w:bCs/>
                <w:sz w:val="21"/>
                <w:szCs w:val="21"/>
              </w:rPr>
              <w:t>3.1.8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 w:rsidRPr="00C0786B">
              <w:rPr>
                <w:rFonts w:hint="eastAsia"/>
                <w:snapToGrid w:val="0"/>
                <w:sz w:val="21"/>
                <w:szCs w:val="21"/>
              </w:rPr>
              <w:t>查询所有成绩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C0786B" w:rsidTr="00701D9A">
        <w:trPr>
          <w:cantSplit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马建伟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C0786B" w:rsidTr="00701D9A">
        <w:trPr>
          <w:trHeight w:val="157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6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家长查询学生的所有历史成绩</w:t>
            </w:r>
          </w:p>
        </w:tc>
      </w:tr>
      <w:tr w:rsidR="00C0786B" w:rsidTr="00701D9A">
        <w:trPr>
          <w:trHeight w:val="604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6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查询选项</w:t>
            </w:r>
          </w:p>
        </w:tc>
      </w:tr>
      <w:tr w:rsidR="00C0786B" w:rsidTr="00701D9A">
        <w:trPr>
          <w:trHeight w:val="944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6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系统根据输入的学号等内容在数据库中查询该学生的成绩，排名等</w:t>
            </w:r>
          </w:p>
        </w:tc>
      </w:tr>
      <w:tr w:rsidR="00C0786B" w:rsidTr="00701D9A">
        <w:trPr>
          <w:trHeight w:val="68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6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该学生的所有成绩</w:t>
            </w:r>
          </w:p>
        </w:tc>
      </w:tr>
      <w:tr w:rsidR="00C0786B" w:rsidTr="00701D9A">
        <w:trPr>
          <w:trHeight w:val="68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ind w:firstLineChars="50" w:firstLine="105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6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成绩只供查询、打印。</w:t>
            </w:r>
          </w:p>
        </w:tc>
      </w:tr>
      <w:tr w:rsidR="00C0786B" w:rsidTr="00701D9A">
        <w:trPr>
          <w:trHeight w:val="68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68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C0786B" w:rsidRPr="00C0786B" w:rsidRDefault="00C0786B" w:rsidP="00C0786B">
      <w:pPr>
        <w:spacing w:line="360" w:lineRule="auto"/>
        <w:rPr>
          <w:sz w:val="24"/>
          <w:szCs w:val="24"/>
        </w:rPr>
      </w:pPr>
    </w:p>
    <w:p w:rsidR="00242A12" w:rsidRDefault="00242A12" w:rsidP="00242A1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242A12">
        <w:rPr>
          <w:rFonts w:hint="eastAsia"/>
          <w:sz w:val="24"/>
          <w:szCs w:val="24"/>
        </w:rPr>
        <w:t>查询不及格</w:t>
      </w:r>
      <w:r w:rsidRPr="00242A12">
        <w:rPr>
          <w:sz w:val="24"/>
          <w:szCs w:val="24"/>
        </w:rPr>
        <w:t>成绩</w:t>
      </w:r>
    </w:p>
    <w:tbl>
      <w:tblPr>
        <w:tblW w:w="81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08"/>
        <w:gridCol w:w="1134"/>
        <w:gridCol w:w="2552"/>
        <w:gridCol w:w="29"/>
        <w:gridCol w:w="1037"/>
        <w:gridCol w:w="1260"/>
      </w:tblGrid>
      <w:tr w:rsidR="00C0786B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 w:rsidRPr="00C0786B">
              <w:rPr>
                <w:rFonts w:hAnsi="宋体"/>
                <w:bCs/>
                <w:sz w:val="21"/>
                <w:szCs w:val="21"/>
              </w:rPr>
              <w:t>3.1.8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查询所有不及格成绩</w:t>
            </w: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</w:t>
            </w:r>
            <w:r w:rsidRPr="00C0786B">
              <w:rPr>
                <w:rFonts w:hAnsi="宋体"/>
                <w:sz w:val="21"/>
                <w:szCs w:val="21"/>
              </w:rPr>
              <w:t>6</w:t>
            </w:r>
            <w:r w:rsidRPr="00C0786B">
              <w:rPr>
                <w:rFonts w:hAnsi="宋体" w:hint="eastAsia"/>
                <w:sz w:val="21"/>
                <w:szCs w:val="21"/>
              </w:rPr>
              <w:t>组</w:t>
            </w:r>
          </w:p>
        </w:tc>
      </w:tr>
      <w:tr w:rsidR="00C0786B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马建伟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2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2016-08-07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ascii="仿宋_GB2312"/>
                <w:sz w:val="21"/>
                <w:szCs w:val="21"/>
              </w:rPr>
            </w:pPr>
            <w:r w:rsidRPr="00C0786B">
              <w:rPr>
                <w:rFonts w:ascii="仿宋_GB2312" w:hint="eastAsia"/>
                <w:sz w:val="21"/>
                <w:szCs w:val="21"/>
              </w:rPr>
              <w:t>家长可以单独查询学生的所有不及格成绩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查询不及格成绩的选项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lastRenderedPageBreak/>
              <w:t>处理描述</w:t>
            </w:r>
          </w:p>
        </w:tc>
        <w:tc>
          <w:tcPr>
            <w:tcW w:w="7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C0786B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家长选择查询学生的不及格成绩</w:t>
            </w:r>
          </w:p>
          <w:p w:rsidR="00C0786B" w:rsidRPr="00C0786B" w:rsidRDefault="00C0786B" w:rsidP="00C0786B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系统在数据库中查询所选内容。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该学生在校期间所有的不及格成绩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仅输出，可打印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242A12" w:rsidRDefault="00242A12" w:rsidP="00242A12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242A12">
        <w:rPr>
          <w:rFonts w:hint="eastAsia"/>
          <w:sz w:val="24"/>
          <w:szCs w:val="24"/>
        </w:rPr>
        <w:t>查询某次</w:t>
      </w:r>
      <w:r w:rsidRPr="00242A12">
        <w:rPr>
          <w:sz w:val="24"/>
          <w:szCs w:val="24"/>
        </w:rPr>
        <w:t>考试成绩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2032"/>
        <w:gridCol w:w="1208"/>
        <w:gridCol w:w="1260"/>
      </w:tblGrid>
      <w:tr w:rsid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 w:rsidRPr="00C0786B">
              <w:rPr>
                <w:rFonts w:hint="eastAsia"/>
                <w:snapToGrid w:val="0"/>
                <w:sz w:val="21"/>
                <w:szCs w:val="21"/>
              </w:rPr>
              <w:t>查询某次考试成绩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马建伟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2016-08-07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C0786B" w:rsidTr="00701D9A">
        <w:trPr>
          <w:trHeight w:val="24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ascii="仿宋_GB2312"/>
                <w:sz w:val="21"/>
                <w:szCs w:val="21"/>
              </w:rPr>
            </w:pPr>
            <w:r w:rsidRPr="00C0786B">
              <w:rPr>
                <w:rFonts w:ascii="仿宋_GB2312" w:hint="eastAsia"/>
                <w:sz w:val="21"/>
                <w:szCs w:val="21"/>
              </w:rPr>
              <w:t>家长查询所学生在某次考试中所有科目的成绩以及排名等</w:t>
            </w:r>
          </w:p>
        </w:tc>
      </w:tr>
      <w:tr w:rsidR="00C0786B" w:rsidTr="00701D9A">
        <w:trPr>
          <w:trHeight w:val="60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ind w:left="12"/>
              <w:rPr>
                <w:rFonts w:hAnsi="宋体"/>
                <w:sz w:val="21"/>
                <w:szCs w:val="21"/>
              </w:rPr>
            </w:pPr>
            <w:r w:rsidRPr="00C0786B">
              <w:rPr>
                <w:rFonts w:hint="eastAsia"/>
                <w:sz w:val="21"/>
                <w:szCs w:val="21"/>
              </w:rPr>
              <w:t>某次考试的编号</w:t>
            </w:r>
          </w:p>
        </w:tc>
      </w:tr>
      <w:tr w:rsidR="00C0786B" w:rsidTr="00701D9A">
        <w:trPr>
          <w:trHeight w:val="32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C0786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ascii="仿宋_GB2312" w:hint="eastAsia"/>
                <w:sz w:val="21"/>
                <w:szCs w:val="21"/>
              </w:rPr>
              <w:t>1</w:t>
            </w:r>
            <w:r w:rsidRPr="00C0786B">
              <w:rPr>
                <w:rFonts w:ascii="仿宋_GB2312" w:hint="eastAsia"/>
                <w:sz w:val="21"/>
                <w:szCs w:val="21"/>
              </w:rPr>
              <w:t>家长选择某次考试</w:t>
            </w:r>
          </w:p>
          <w:p w:rsidR="00C0786B" w:rsidRPr="00C0786B" w:rsidRDefault="00C0786B" w:rsidP="00C0786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2</w:t>
            </w:r>
            <w:r w:rsidRPr="00C0786B">
              <w:rPr>
                <w:rFonts w:hAnsi="宋体" w:hint="eastAsia"/>
                <w:sz w:val="21"/>
                <w:szCs w:val="21"/>
              </w:rPr>
              <w:t>系统在数据库中查询该学生在此次考试中的成绩</w:t>
            </w:r>
          </w:p>
        </w:tc>
      </w:tr>
      <w:tr w:rsid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该学生在本次考试中所有的成绩，</w:t>
            </w:r>
          </w:p>
        </w:tc>
      </w:tr>
      <w:tr w:rsidR="00C0786B" w:rsidTr="00701D9A">
        <w:trPr>
          <w:trHeight w:val="16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系统可打印。</w:t>
            </w:r>
          </w:p>
        </w:tc>
      </w:tr>
      <w:tr w:rsidR="00C0786B" w:rsidTr="00701D9A">
        <w:trPr>
          <w:trHeight w:val="17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学生奖罚</w:t>
      </w:r>
    </w:p>
    <w:p w:rsidR="00C0786B" w:rsidRPr="00C0786B" w:rsidRDefault="00C0786B" w:rsidP="00C0786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C0786B">
        <w:rPr>
          <w:rFonts w:hint="eastAsia"/>
          <w:sz w:val="24"/>
          <w:szCs w:val="24"/>
        </w:rPr>
        <w:t>学生奖罚</w:t>
      </w:r>
      <w:r w:rsidRPr="00C0786B">
        <w:rPr>
          <w:sz w:val="24"/>
          <w:szCs w:val="24"/>
        </w:rPr>
        <w:t>用例图</w:t>
      </w:r>
    </w:p>
    <w:p w:rsidR="00C0786B" w:rsidRPr="00C0786B" w:rsidRDefault="00C0786B" w:rsidP="00C0786B">
      <w:pPr>
        <w:spacing w:line="36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B305651" wp14:editId="2DDF3235">
            <wp:extent cx="4647619" cy="275238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86B" w:rsidRPr="00C0786B" w:rsidRDefault="00C0786B" w:rsidP="00C0786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添加</w:t>
      </w:r>
      <w:r>
        <w:rPr>
          <w:sz w:val="24"/>
          <w:szCs w:val="24"/>
        </w:rPr>
        <w:t>奖</w:t>
      </w:r>
      <w:r>
        <w:rPr>
          <w:rFonts w:hint="eastAsia"/>
          <w:sz w:val="24"/>
          <w:szCs w:val="24"/>
        </w:rPr>
        <w:t>罚</w:t>
      </w:r>
      <w:r>
        <w:rPr>
          <w:sz w:val="24"/>
          <w:szCs w:val="24"/>
        </w:rPr>
        <w:t>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2032"/>
        <w:gridCol w:w="1208"/>
        <w:gridCol w:w="1260"/>
      </w:tblGrid>
      <w:tr w:rsidR="00C0786B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C0786B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C0786B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>
              <w:rPr>
                <w:rFonts w:hint="eastAsia"/>
                <w:snapToGrid w:val="0"/>
                <w:sz w:val="21"/>
                <w:szCs w:val="21"/>
              </w:rPr>
              <w:t>添加奖罚信息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C0786B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李鹏飞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C0786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</w:t>
            </w:r>
            <w:r>
              <w:rPr>
                <w:rFonts w:hAnsi="宋体"/>
                <w:sz w:val="21"/>
                <w:szCs w:val="21"/>
              </w:rPr>
              <w:t>8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C0786B" w:rsidRPr="00C0786B" w:rsidTr="00701D9A">
        <w:trPr>
          <w:trHeight w:val="24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C0786B">
            <w:pPr>
              <w:pStyle w:val="GW-"/>
              <w:spacing w:before="93" w:after="93"/>
              <w:ind w:firstLine="42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将</w:t>
            </w:r>
            <w:r>
              <w:rPr>
                <w:color w:val="000000"/>
                <w:sz w:val="21"/>
                <w:szCs w:val="21"/>
              </w:rPr>
              <w:t>学生奖罚信息集成到该</w:t>
            </w:r>
            <w:r>
              <w:rPr>
                <w:rFonts w:hint="eastAsia"/>
                <w:color w:val="000000"/>
                <w:sz w:val="21"/>
                <w:szCs w:val="21"/>
              </w:rPr>
              <w:t>平台</w:t>
            </w:r>
            <w:r>
              <w:rPr>
                <w:color w:val="000000"/>
                <w:sz w:val="21"/>
                <w:szCs w:val="21"/>
              </w:rPr>
              <w:t>，学工系统（学生管理）提供学</w:t>
            </w:r>
            <w:r>
              <w:rPr>
                <w:rFonts w:hint="eastAsia"/>
                <w:color w:val="000000"/>
                <w:sz w:val="21"/>
                <w:szCs w:val="21"/>
              </w:rPr>
              <w:t>号</w:t>
            </w:r>
            <w:r>
              <w:rPr>
                <w:color w:val="000000"/>
                <w:sz w:val="21"/>
                <w:szCs w:val="21"/>
              </w:rPr>
              <w:t>、学生姓名、奖罚信息，家长可及时关注</w:t>
            </w:r>
            <w:r>
              <w:rPr>
                <w:rFonts w:hint="eastAsia"/>
                <w:color w:val="000000"/>
                <w:sz w:val="21"/>
                <w:szCs w:val="21"/>
              </w:rPr>
              <w:t>子女</w:t>
            </w:r>
            <w:r>
              <w:rPr>
                <w:color w:val="000000"/>
                <w:sz w:val="21"/>
                <w:szCs w:val="21"/>
              </w:rPr>
              <w:t>的</w:t>
            </w:r>
            <w:r>
              <w:rPr>
                <w:rFonts w:hint="eastAsia"/>
                <w:color w:val="000000"/>
                <w:sz w:val="21"/>
                <w:szCs w:val="21"/>
              </w:rPr>
              <w:t>奖</w:t>
            </w:r>
            <w:r>
              <w:rPr>
                <w:color w:val="000000"/>
                <w:sz w:val="21"/>
                <w:szCs w:val="21"/>
              </w:rPr>
              <w:t>罚情况。</w:t>
            </w:r>
          </w:p>
        </w:tc>
      </w:tr>
      <w:tr w:rsidR="00C0786B" w:rsidRPr="00C0786B" w:rsidTr="00701D9A">
        <w:trPr>
          <w:trHeight w:val="60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ind w:left="12"/>
              <w:rPr>
                <w:rFonts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学生奖罚信息</w:t>
            </w:r>
          </w:p>
        </w:tc>
      </w:tr>
      <w:tr w:rsidR="00C0786B" w:rsidRPr="00C0786B" w:rsidTr="00701D9A">
        <w:trPr>
          <w:trHeight w:val="32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ascii="仿宋_GB2312" w:hint="eastAsia"/>
                <w:sz w:val="21"/>
                <w:szCs w:val="21"/>
              </w:rPr>
              <w:t>管理员</w:t>
            </w:r>
            <w:r>
              <w:rPr>
                <w:rFonts w:ascii="仿宋_GB2312"/>
                <w:sz w:val="21"/>
                <w:szCs w:val="21"/>
              </w:rPr>
              <w:t>选择某位学生</w:t>
            </w:r>
            <w:r w:rsidRPr="00C0786B">
              <w:rPr>
                <w:rFonts w:hAnsi="宋体"/>
                <w:sz w:val="21"/>
                <w:szCs w:val="21"/>
              </w:rPr>
              <w:t xml:space="preserve"> </w:t>
            </w:r>
          </w:p>
          <w:p w:rsidR="00C0786B" w:rsidRDefault="00C0786B" w:rsidP="00C0786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</w:t>
            </w:r>
            <w:r>
              <w:rPr>
                <w:rFonts w:hAnsi="宋体"/>
                <w:sz w:val="21"/>
                <w:szCs w:val="21"/>
              </w:rPr>
              <w:t>该学生的</w:t>
            </w:r>
            <w:r>
              <w:rPr>
                <w:rFonts w:hAnsi="宋体" w:hint="eastAsia"/>
                <w:sz w:val="21"/>
                <w:szCs w:val="21"/>
              </w:rPr>
              <w:t>奖罚</w:t>
            </w:r>
            <w:r>
              <w:rPr>
                <w:rFonts w:hAnsi="宋体"/>
                <w:sz w:val="21"/>
                <w:szCs w:val="21"/>
              </w:rPr>
              <w:t>信息</w:t>
            </w:r>
          </w:p>
          <w:p w:rsidR="00C0786B" w:rsidRPr="00C0786B" w:rsidRDefault="00C0786B" w:rsidP="00C0786B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</w:t>
            </w:r>
            <w:r>
              <w:rPr>
                <w:rFonts w:hAnsi="宋体"/>
                <w:sz w:val="21"/>
                <w:szCs w:val="21"/>
              </w:rPr>
              <w:t>将信息输入数据库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C0786B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学生奖罚信息</w:t>
            </w:r>
          </w:p>
        </w:tc>
      </w:tr>
      <w:tr w:rsidR="00C0786B" w:rsidRPr="00C0786B" w:rsidTr="00701D9A">
        <w:trPr>
          <w:trHeight w:val="16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</w:p>
        </w:tc>
      </w:tr>
      <w:tr w:rsidR="00C0786B" w:rsidRPr="00C0786B" w:rsidTr="00701D9A">
        <w:trPr>
          <w:trHeight w:val="17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E40D19" w:rsidRPr="00E40D19" w:rsidRDefault="00E40D19" w:rsidP="00E40D19">
      <w:pPr>
        <w:spacing w:line="360" w:lineRule="auto"/>
        <w:rPr>
          <w:sz w:val="24"/>
          <w:szCs w:val="24"/>
        </w:rPr>
      </w:pPr>
    </w:p>
    <w:p w:rsidR="00C0786B" w:rsidRDefault="00C0786B" w:rsidP="00C0786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C0786B">
        <w:rPr>
          <w:rFonts w:hint="eastAsia"/>
          <w:sz w:val="24"/>
          <w:szCs w:val="24"/>
        </w:rPr>
        <w:t>查看</w:t>
      </w:r>
      <w:r w:rsidRPr="00C0786B">
        <w:rPr>
          <w:sz w:val="24"/>
          <w:szCs w:val="24"/>
        </w:rPr>
        <w:t>奖</w:t>
      </w:r>
      <w:r w:rsidR="00E40D19">
        <w:rPr>
          <w:rFonts w:hint="eastAsia"/>
          <w:sz w:val="24"/>
          <w:szCs w:val="24"/>
        </w:rPr>
        <w:t>罚</w:t>
      </w:r>
      <w:r w:rsidRPr="00C0786B">
        <w:rPr>
          <w:sz w:val="24"/>
          <w:szCs w:val="24"/>
        </w:rPr>
        <w:t>信息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2032"/>
        <w:gridCol w:w="1208"/>
        <w:gridCol w:w="1260"/>
      </w:tblGrid>
      <w:tr w:rsidR="00C0786B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E40D19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>
              <w:rPr>
                <w:rFonts w:hint="eastAsia"/>
                <w:snapToGrid w:val="0"/>
                <w:sz w:val="21"/>
                <w:szCs w:val="21"/>
              </w:rPr>
              <w:t>查看奖</w:t>
            </w:r>
            <w:r w:rsidR="00E40D19">
              <w:rPr>
                <w:rFonts w:hint="eastAsia"/>
                <w:snapToGrid w:val="0"/>
                <w:sz w:val="21"/>
                <w:szCs w:val="21"/>
              </w:rPr>
              <w:t>罚</w:t>
            </w:r>
            <w:r>
              <w:rPr>
                <w:rFonts w:hint="eastAsia"/>
                <w:snapToGrid w:val="0"/>
                <w:sz w:val="21"/>
                <w:szCs w:val="21"/>
              </w:rPr>
              <w:t>信息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C0786B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李鹏飞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</w:t>
            </w:r>
            <w:r>
              <w:rPr>
                <w:rFonts w:hAnsi="宋体"/>
                <w:sz w:val="21"/>
                <w:szCs w:val="21"/>
              </w:rPr>
              <w:t>8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C0786B" w:rsidRPr="00C0786B" w:rsidTr="00701D9A">
        <w:trPr>
          <w:trHeight w:val="24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pStyle w:val="GW-"/>
              <w:spacing w:before="93" w:after="93"/>
              <w:ind w:firstLine="420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将</w:t>
            </w:r>
            <w:r>
              <w:rPr>
                <w:color w:val="000000"/>
                <w:sz w:val="21"/>
                <w:szCs w:val="21"/>
              </w:rPr>
              <w:t>学生奖罚信息集成到该</w:t>
            </w:r>
            <w:r>
              <w:rPr>
                <w:rFonts w:hint="eastAsia"/>
                <w:color w:val="000000"/>
                <w:sz w:val="21"/>
                <w:szCs w:val="21"/>
              </w:rPr>
              <w:t>平台</w:t>
            </w:r>
            <w:r>
              <w:rPr>
                <w:color w:val="000000"/>
                <w:sz w:val="21"/>
                <w:szCs w:val="21"/>
              </w:rPr>
              <w:t>，学工系统（学生管理）提供学</w:t>
            </w:r>
            <w:r>
              <w:rPr>
                <w:rFonts w:hint="eastAsia"/>
                <w:color w:val="000000"/>
                <w:sz w:val="21"/>
                <w:szCs w:val="21"/>
              </w:rPr>
              <w:t>号</w:t>
            </w:r>
            <w:r>
              <w:rPr>
                <w:color w:val="000000"/>
                <w:sz w:val="21"/>
                <w:szCs w:val="21"/>
              </w:rPr>
              <w:t>、学生姓名、奖罚信息，家长可及时关注</w:t>
            </w:r>
            <w:r>
              <w:rPr>
                <w:rFonts w:hint="eastAsia"/>
                <w:color w:val="000000"/>
                <w:sz w:val="21"/>
                <w:szCs w:val="21"/>
              </w:rPr>
              <w:t>子女</w:t>
            </w:r>
            <w:r>
              <w:rPr>
                <w:color w:val="000000"/>
                <w:sz w:val="21"/>
                <w:szCs w:val="21"/>
              </w:rPr>
              <w:t>的</w:t>
            </w:r>
            <w:r>
              <w:rPr>
                <w:rFonts w:hint="eastAsia"/>
                <w:color w:val="000000"/>
                <w:sz w:val="21"/>
                <w:szCs w:val="21"/>
              </w:rPr>
              <w:t>奖</w:t>
            </w:r>
            <w:r>
              <w:rPr>
                <w:color w:val="000000"/>
                <w:sz w:val="21"/>
                <w:szCs w:val="21"/>
              </w:rPr>
              <w:t>罚情况。</w:t>
            </w:r>
          </w:p>
        </w:tc>
      </w:tr>
      <w:tr w:rsidR="00C0786B" w:rsidRPr="00C0786B" w:rsidTr="00701D9A">
        <w:trPr>
          <w:trHeight w:val="60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ind w:left="12"/>
              <w:rPr>
                <w:rFonts w:hAnsi="宋体"/>
                <w:sz w:val="21"/>
                <w:szCs w:val="21"/>
              </w:rPr>
            </w:pPr>
          </w:p>
        </w:tc>
      </w:tr>
      <w:tr w:rsidR="00C0786B" w:rsidRPr="00C0786B" w:rsidTr="00701D9A">
        <w:trPr>
          <w:trHeight w:val="32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ascii="仿宋_GB2312" w:hint="eastAsia"/>
                <w:sz w:val="21"/>
                <w:szCs w:val="21"/>
              </w:rPr>
              <w:t>家长</w:t>
            </w:r>
            <w:r>
              <w:rPr>
                <w:rFonts w:ascii="仿宋_GB2312"/>
                <w:sz w:val="21"/>
                <w:szCs w:val="21"/>
              </w:rPr>
              <w:t>选择</w:t>
            </w:r>
            <w:r>
              <w:rPr>
                <w:rFonts w:ascii="仿宋_GB2312" w:hint="eastAsia"/>
                <w:sz w:val="21"/>
                <w:szCs w:val="21"/>
              </w:rPr>
              <w:t>自己</w:t>
            </w:r>
            <w:r>
              <w:rPr>
                <w:rFonts w:ascii="仿宋_GB2312"/>
                <w:sz w:val="21"/>
                <w:szCs w:val="21"/>
              </w:rPr>
              <w:t>的</w:t>
            </w:r>
            <w:r>
              <w:rPr>
                <w:rFonts w:ascii="仿宋_GB2312" w:hint="eastAsia"/>
                <w:sz w:val="21"/>
                <w:szCs w:val="21"/>
              </w:rPr>
              <w:t>孩子</w:t>
            </w:r>
            <w:r w:rsidRPr="00C0786B">
              <w:rPr>
                <w:rFonts w:hAnsi="宋体"/>
                <w:sz w:val="21"/>
                <w:szCs w:val="21"/>
              </w:rPr>
              <w:t xml:space="preserve"> </w:t>
            </w:r>
          </w:p>
          <w:p w:rsidR="00C0786B" w:rsidRDefault="00C0786B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系统验证身份</w:t>
            </w:r>
          </w:p>
          <w:p w:rsidR="00C0786B" w:rsidRDefault="00C0786B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数据库返回</w:t>
            </w:r>
            <w:r>
              <w:rPr>
                <w:rFonts w:hAnsi="宋体"/>
                <w:sz w:val="21"/>
                <w:szCs w:val="21"/>
              </w:rPr>
              <w:t>学生的奖</w:t>
            </w:r>
            <w:r w:rsidR="00E40D19">
              <w:rPr>
                <w:rFonts w:hAnsi="宋体" w:hint="eastAsia"/>
                <w:sz w:val="21"/>
                <w:szCs w:val="21"/>
              </w:rPr>
              <w:t>罚</w:t>
            </w:r>
            <w:r>
              <w:rPr>
                <w:rFonts w:hAnsi="宋体"/>
                <w:sz w:val="21"/>
                <w:szCs w:val="21"/>
              </w:rPr>
              <w:t>信息</w:t>
            </w:r>
          </w:p>
          <w:p w:rsidR="00C0786B" w:rsidRPr="00C0786B" w:rsidRDefault="00C0786B" w:rsidP="00E40D19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</w:t>
            </w:r>
            <w:r>
              <w:rPr>
                <w:rFonts w:hAnsi="宋体"/>
                <w:sz w:val="21"/>
                <w:szCs w:val="21"/>
              </w:rPr>
              <w:t>显示学生的奖</w:t>
            </w:r>
            <w:r w:rsidR="00E40D19">
              <w:rPr>
                <w:rFonts w:hAnsi="宋体" w:hint="eastAsia"/>
                <w:sz w:val="21"/>
                <w:szCs w:val="21"/>
              </w:rPr>
              <w:t>罚</w:t>
            </w:r>
            <w:r>
              <w:rPr>
                <w:rFonts w:hAnsi="宋体"/>
                <w:sz w:val="21"/>
                <w:szCs w:val="21"/>
              </w:rPr>
              <w:t>信息</w:t>
            </w:r>
          </w:p>
        </w:tc>
      </w:tr>
      <w:tr w:rsidR="00C0786B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学生奖罚信息</w:t>
            </w:r>
          </w:p>
        </w:tc>
      </w:tr>
      <w:tr w:rsidR="00C0786B" w:rsidRPr="00C0786B" w:rsidTr="00701D9A">
        <w:trPr>
          <w:trHeight w:val="16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判定</w:t>
            </w:r>
            <w:r>
              <w:rPr>
                <w:rFonts w:hAnsi="宋体"/>
                <w:sz w:val="21"/>
                <w:szCs w:val="21"/>
              </w:rPr>
              <w:t>家长身份</w:t>
            </w:r>
          </w:p>
        </w:tc>
      </w:tr>
      <w:tr w:rsidR="00C0786B" w:rsidRPr="00C0786B" w:rsidTr="00701D9A">
        <w:trPr>
          <w:trHeight w:val="17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86B" w:rsidRPr="00C0786B" w:rsidRDefault="00C0786B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382FAB" w:rsidRDefault="00382FAB" w:rsidP="00382FAB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学生评语</w:t>
      </w:r>
    </w:p>
    <w:p w:rsidR="00C0786B" w:rsidRDefault="00C0786B" w:rsidP="00C0786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C0786B">
        <w:rPr>
          <w:rFonts w:hint="eastAsia"/>
          <w:sz w:val="24"/>
          <w:szCs w:val="24"/>
        </w:rPr>
        <w:t>学生评语</w:t>
      </w:r>
      <w:r w:rsidRPr="00C0786B">
        <w:rPr>
          <w:sz w:val="24"/>
          <w:szCs w:val="24"/>
        </w:rPr>
        <w:t>用例图</w:t>
      </w:r>
    </w:p>
    <w:p w:rsidR="00C0786B" w:rsidRPr="00C0786B" w:rsidRDefault="00C0786B" w:rsidP="00C0786B">
      <w:pPr>
        <w:spacing w:line="360" w:lineRule="auto"/>
        <w:ind w:left="84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984830B" wp14:editId="2FE4CEBC">
            <wp:extent cx="4238095" cy="191428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86B" w:rsidRDefault="00C0786B" w:rsidP="00C0786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C0786B">
        <w:rPr>
          <w:rFonts w:hint="eastAsia"/>
          <w:sz w:val="24"/>
          <w:szCs w:val="24"/>
        </w:rPr>
        <w:t>添加评语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2032"/>
        <w:gridCol w:w="1208"/>
        <w:gridCol w:w="1260"/>
      </w:tblGrid>
      <w:tr w:rsidR="00E40D19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E40D19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>
              <w:rPr>
                <w:rFonts w:hint="eastAsia"/>
                <w:snapToGrid w:val="0"/>
                <w:sz w:val="21"/>
                <w:szCs w:val="21"/>
              </w:rPr>
              <w:t>添加评语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E40D19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李鹏飞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</w:t>
            </w:r>
            <w:r>
              <w:rPr>
                <w:rFonts w:hAnsi="宋体"/>
                <w:sz w:val="21"/>
                <w:szCs w:val="21"/>
              </w:rPr>
              <w:t>8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E40D19" w:rsidRPr="00C0786B" w:rsidTr="00701D9A">
        <w:trPr>
          <w:trHeight w:val="24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E40D19" w:rsidRDefault="00E40D19" w:rsidP="00701D9A">
            <w:pPr>
              <w:pStyle w:val="GW-"/>
              <w:spacing w:before="93" w:after="93"/>
              <w:ind w:firstLine="420"/>
              <w:rPr>
                <w:color w:val="000000"/>
                <w:sz w:val="21"/>
                <w:szCs w:val="21"/>
              </w:rPr>
            </w:pPr>
            <w:r w:rsidRPr="00E40D19">
              <w:rPr>
                <w:rFonts w:ascii="宋体" w:hAnsi="宋体" w:hint="eastAsia"/>
                <w:color w:val="000000"/>
                <w:sz w:val="21"/>
                <w:szCs w:val="21"/>
              </w:rPr>
              <w:t>老师</w:t>
            </w:r>
            <w:r w:rsidRPr="00E40D19">
              <w:rPr>
                <w:rFonts w:ascii="宋体" w:hAnsi="宋体"/>
                <w:color w:val="000000"/>
                <w:sz w:val="21"/>
                <w:szCs w:val="21"/>
              </w:rPr>
              <w:t>可对每位学生进行评价，填</w:t>
            </w:r>
            <w:r w:rsidRPr="00E40D19">
              <w:rPr>
                <w:rFonts w:ascii="宋体" w:hAnsi="宋体" w:hint="eastAsia"/>
                <w:color w:val="000000"/>
                <w:sz w:val="21"/>
                <w:szCs w:val="21"/>
              </w:rPr>
              <w:t>写</w:t>
            </w:r>
            <w:r w:rsidRPr="00E40D19">
              <w:rPr>
                <w:rFonts w:ascii="宋体" w:hAnsi="宋体"/>
                <w:color w:val="000000"/>
                <w:sz w:val="21"/>
                <w:szCs w:val="21"/>
              </w:rPr>
              <w:t>评语，家长</w:t>
            </w:r>
            <w:r w:rsidRPr="00E40D19">
              <w:rPr>
                <w:rFonts w:ascii="宋体" w:hAnsi="宋体" w:hint="eastAsia"/>
                <w:color w:val="000000"/>
                <w:sz w:val="21"/>
                <w:szCs w:val="21"/>
              </w:rPr>
              <w:t>随时</w:t>
            </w:r>
            <w:r w:rsidRPr="00E40D19">
              <w:rPr>
                <w:rFonts w:ascii="宋体" w:hAnsi="宋体"/>
                <w:color w:val="000000"/>
                <w:sz w:val="21"/>
                <w:szCs w:val="21"/>
              </w:rPr>
              <w:t>查看学生评语信息</w:t>
            </w:r>
          </w:p>
        </w:tc>
      </w:tr>
      <w:tr w:rsidR="00E40D19" w:rsidRPr="00C0786B" w:rsidTr="00701D9A">
        <w:trPr>
          <w:trHeight w:val="60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ind w:left="12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学生</w:t>
            </w:r>
            <w:r>
              <w:rPr>
                <w:rFonts w:hAnsi="宋体"/>
                <w:sz w:val="21"/>
                <w:szCs w:val="21"/>
              </w:rPr>
              <w:t>评语</w:t>
            </w:r>
          </w:p>
        </w:tc>
      </w:tr>
      <w:tr w:rsidR="00E40D19" w:rsidRPr="00C0786B" w:rsidTr="00701D9A">
        <w:trPr>
          <w:trHeight w:val="32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ascii="仿宋_GB2312" w:hint="eastAsia"/>
                <w:sz w:val="21"/>
                <w:szCs w:val="21"/>
              </w:rPr>
              <w:t>老师</w:t>
            </w:r>
            <w:r>
              <w:rPr>
                <w:rFonts w:ascii="仿宋_GB2312"/>
                <w:sz w:val="21"/>
                <w:szCs w:val="21"/>
              </w:rPr>
              <w:t>选择</w:t>
            </w:r>
            <w:r>
              <w:rPr>
                <w:rFonts w:ascii="仿宋_GB2312" w:hint="eastAsia"/>
                <w:sz w:val="21"/>
                <w:szCs w:val="21"/>
              </w:rPr>
              <w:t>学生</w:t>
            </w:r>
          </w:p>
          <w:p w:rsidR="00E40D19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系统验证身份</w:t>
            </w:r>
          </w:p>
          <w:p w:rsidR="00E40D19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输入学生</w:t>
            </w:r>
            <w:r>
              <w:rPr>
                <w:rFonts w:hAnsi="宋体"/>
                <w:sz w:val="21"/>
                <w:szCs w:val="21"/>
              </w:rPr>
              <w:t>的评语信息</w:t>
            </w:r>
          </w:p>
          <w:p w:rsidR="00E40D19" w:rsidRPr="00C0786B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系统将</w:t>
            </w:r>
            <w:r>
              <w:rPr>
                <w:rFonts w:hAnsi="宋体"/>
                <w:sz w:val="21"/>
                <w:szCs w:val="21"/>
              </w:rPr>
              <w:t>评语信息</w:t>
            </w:r>
            <w:r>
              <w:rPr>
                <w:rFonts w:hAnsi="宋体" w:hint="eastAsia"/>
                <w:sz w:val="21"/>
                <w:szCs w:val="21"/>
              </w:rPr>
              <w:t>输入</w:t>
            </w:r>
            <w:r>
              <w:rPr>
                <w:rFonts w:hAnsi="宋体"/>
                <w:sz w:val="21"/>
                <w:szCs w:val="21"/>
              </w:rPr>
              <w:t>数据库</w:t>
            </w:r>
          </w:p>
        </w:tc>
      </w:tr>
      <w:tr w:rsidR="00E40D19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学生评语信息</w:t>
            </w:r>
          </w:p>
        </w:tc>
      </w:tr>
      <w:tr w:rsidR="00E40D19" w:rsidRPr="00C0786B" w:rsidTr="00701D9A">
        <w:trPr>
          <w:trHeight w:val="16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判定</w:t>
            </w:r>
            <w:r>
              <w:rPr>
                <w:rFonts w:hAnsi="宋体"/>
                <w:sz w:val="21"/>
                <w:szCs w:val="21"/>
              </w:rPr>
              <w:t>老师身份</w:t>
            </w:r>
          </w:p>
        </w:tc>
      </w:tr>
      <w:tr w:rsidR="00E40D19" w:rsidRPr="00C0786B" w:rsidTr="00701D9A">
        <w:trPr>
          <w:trHeight w:val="17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A95475" w:rsidRPr="00A95475" w:rsidRDefault="00A95475" w:rsidP="00A95475">
      <w:pPr>
        <w:spacing w:line="360" w:lineRule="auto"/>
        <w:rPr>
          <w:sz w:val="24"/>
          <w:szCs w:val="24"/>
        </w:rPr>
      </w:pPr>
    </w:p>
    <w:p w:rsidR="00C0786B" w:rsidRDefault="00C0786B" w:rsidP="00C0786B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24"/>
        </w:rPr>
      </w:pPr>
      <w:r w:rsidRPr="00C0786B">
        <w:rPr>
          <w:rFonts w:hint="eastAsia"/>
          <w:sz w:val="24"/>
          <w:szCs w:val="24"/>
        </w:rPr>
        <w:t>查看评语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60"/>
        <w:gridCol w:w="1260"/>
        <w:gridCol w:w="2032"/>
        <w:gridCol w:w="1208"/>
        <w:gridCol w:w="1260"/>
      </w:tblGrid>
      <w:tr w:rsidR="00E40D19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功能编号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Cs/>
                <w:sz w:val="21"/>
                <w:szCs w:val="21"/>
              </w:rPr>
            </w:pPr>
            <w:r>
              <w:rPr>
                <w:rFonts w:hAnsi="宋体"/>
                <w:bCs/>
                <w:sz w:val="21"/>
                <w:szCs w:val="21"/>
              </w:rPr>
              <w:t>3.1.10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功能名称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snapToGrid w:val="0"/>
                <w:sz w:val="21"/>
                <w:szCs w:val="21"/>
              </w:rPr>
            </w:pPr>
            <w:r>
              <w:rPr>
                <w:rFonts w:hint="eastAsia"/>
                <w:snapToGrid w:val="0"/>
                <w:sz w:val="21"/>
                <w:szCs w:val="21"/>
              </w:rPr>
              <w:t>查看评语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所属部门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16组</w:t>
            </w:r>
          </w:p>
        </w:tc>
      </w:tr>
      <w:tr w:rsidR="00E40D19" w:rsidRPr="00C0786B" w:rsidTr="00701D9A"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b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李鹏飞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调查时间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2016-08-0</w:t>
            </w:r>
            <w:r>
              <w:rPr>
                <w:rFonts w:hAnsi="宋体"/>
                <w:sz w:val="21"/>
                <w:szCs w:val="21"/>
              </w:rPr>
              <w:t>8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b/>
                <w:sz w:val="21"/>
                <w:szCs w:val="21"/>
              </w:rPr>
              <w:t>审核人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石东硕</w:t>
            </w:r>
          </w:p>
        </w:tc>
      </w:tr>
      <w:tr w:rsidR="00E40D19" w:rsidRPr="00E40D19" w:rsidTr="00701D9A">
        <w:trPr>
          <w:trHeight w:val="24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功能描述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E40D19" w:rsidRDefault="00E40D19" w:rsidP="00701D9A">
            <w:pPr>
              <w:pStyle w:val="GW-"/>
              <w:spacing w:before="93" w:after="93"/>
              <w:ind w:firstLine="420"/>
              <w:rPr>
                <w:color w:val="000000"/>
                <w:sz w:val="21"/>
                <w:szCs w:val="21"/>
              </w:rPr>
            </w:pPr>
            <w:r w:rsidRPr="00E40D19">
              <w:rPr>
                <w:rFonts w:ascii="宋体" w:hAnsi="宋体" w:hint="eastAsia"/>
                <w:color w:val="000000"/>
                <w:sz w:val="21"/>
                <w:szCs w:val="21"/>
              </w:rPr>
              <w:t>老师</w:t>
            </w:r>
            <w:r w:rsidRPr="00E40D19">
              <w:rPr>
                <w:rFonts w:ascii="宋体" w:hAnsi="宋体"/>
                <w:color w:val="000000"/>
                <w:sz w:val="21"/>
                <w:szCs w:val="21"/>
              </w:rPr>
              <w:t>可对每位学生进行评价，填</w:t>
            </w:r>
            <w:r w:rsidRPr="00E40D19">
              <w:rPr>
                <w:rFonts w:ascii="宋体" w:hAnsi="宋体" w:hint="eastAsia"/>
                <w:color w:val="000000"/>
                <w:sz w:val="21"/>
                <w:szCs w:val="21"/>
              </w:rPr>
              <w:t>写</w:t>
            </w:r>
            <w:r w:rsidRPr="00E40D19">
              <w:rPr>
                <w:rFonts w:ascii="宋体" w:hAnsi="宋体"/>
                <w:color w:val="000000"/>
                <w:sz w:val="21"/>
                <w:szCs w:val="21"/>
              </w:rPr>
              <w:t>评语，家长</w:t>
            </w:r>
            <w:r w:rsidRPr="00E40D19">
              <w:rPr>
                <w:rFonts w:ascii="宋体" w:hAnsi="宋体" w:hint="eastAsia"/>
                <w:color w:val="000000"/>
                <w:sz w:val="21"/>
                <w:szCs w:val="21"/>
              </w:rPr>
              <w:t>随时</w:t>
            </w:r>
            <w:r w:rsidRPr="00E40D19">
              <w:rPr>
                <w:rFonts w:ascii="宋体" w:hAnsi="宋体"/>
                <w:color w:val="000000"/>
                <w:sz w:val="21"/>
                <w:szCs w:val="21"/>
              </w:rPr>
              <w:t>查看学生评语信息</w:t>
            </w:r>
          </w:p>
        </w:tc>
      </w:tr>
      <w:tr w:rsidR="00E40D19" w:rsidRPr="00C0786B" w:rsidTr="00701D9A">
        <w:trPr>
          <w:trHeight w:val="60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lastRenderedPageBreak/>
              <w:t>输入项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E40D19">
            <w:pPr>
              <w:spacing w:line="360" w:lineRule="auto"/>
              <w:ind w:left="12"/>
              <w:rPr>
                <w:rFonts w:hAnsi="宋体"/>
                <w:sz w:val="21"/>
                <w:szCs w:val="21"/>
              </w:rPr>
            </w:pPr>
          </w:p>
        </w:tc>
      </w:tr>
      <w:tr w:rsidR="00E40D19" w:rsidRPr="00C0786B" w:rsidTr="00701D9A">
        <w:trPr>
          <w:trHeight w:val="324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处理描述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ascii="仿宋_GB2312" w:hint="eastAsia"/>
                <w:sz w:val="21"/>
                <w:szCs w:val="21"/>
              </w:rPr>
              <w:t>家长选择自己</w:t>
            </w:r>
            <w:r>
              <w:rPr>
                <w:rFonts w:ascii="仿宋_GB2312"/>
                <w:sz w:val="21"/>
                <w:szCs w:val="21"/>
              </w:rPr>
              <w:t>的孩子</w:t>
            </w:r>
          </w:p>
          <w:p w:rsidR="00E40D19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系统验证身份</w:t>
            </w:r>
          </w:p>
          <w:p w:rsidR="00E40D19" w:rsidRDefault="00E40D19" w:rsidP="00701D9A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系统返回学生</w:t>
            </w:r>
            <w:r>
              <w:rPr>
                <w:rFonts w:hAnsi="宋体"/>
                <w:sz w:val="21"/>
                <w:szCs w:val="21"/>
              </w:rPr>
              <w:t>的评语信息</w:t>
            </w:r>
          </w:p>
          <w:p w:rsidR="00E40D19" w:rsidRPr="00C0786B" w:rsidRDefault="00E40D19" w:rsidP="00E40D19">
            <w:pPr>
              <w:spacing w:line="360" w:lineRule="auto"/>
              <w:jc w:val="both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系统将</w:t>
            </w:r>
            <w:r>
              <w:rPr>
                <w:rFonts w:hAnsi="宋体"/>
                <w:sz w:val="21"/>
                <w:szCs w:val="21"/>
              </w:rPr>
              <w:t>评语信息</w:t>
            </w:r>
            <w:r>
              <w:rPr>
                <w:rFonts w:hAnsi="宋体" w:hint="eastAsia"/>
                <w:sz w:val="21"/>
                <w:szCs w:val="21"/>
              </w:rPr>
              <w:t>显示出来</w:t>
            </w:r>
          </w:p>
        </w:tc>
      </w:tr>
      <w:tr w:rsidR="00E40D19" w:rsidRPr="00C0786B" w:rsidTr="00701D9A">
        <w:trPr>
          <w:trHeight w:val="6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输出项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学生评语信息</w:t>
            </w:r>
          </w:p>
        </w:tc>
      </w:tr>
      <w:tr w:rsidR="00E40D19" w:rsidRPr="00C0786B" w:rsidTr="00701D9A">
        <w:trPr>
          <w:trHeight w:val="16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业务规则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E40D19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判定家长</w:t>
            </w:r>
            <w:r>
              <w:rPr>
                <w:rFonts w:hAnsi="宋体"/>
                <w:sz w:val="21"/>
                <w:szCs w:val="21"/>
              </w:rPr>
              <w:t>身份</w:t>
            </w:r>
          </w:p>
        </w:tc>
      </w:tr>
      <w:tr w:rsidR="00E40D19" w:rsidRPr="00C0786B" w:rsidTr="00701D9A">
        <w:trPr>
          <w:trHeight w:val="171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界面要求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D19" w:rsidRPr="00C0786B" w:rsidRDefault="00E40D19" w:rsidP="00701D9A">
            <w:pPr>
              <w:spacing w:line="360" w:lineRule="auto"/>
              <w:rPr>
                <w:rFonts w:hAnsi="宋体"/>
                <w:color w:val="FF0000"/>
                <w:sz w:val="21"/>
                <w:szCs w:val="21"/>
              </w:rPr>
            </w:pPr>
            <w:r w:rsidRPr="00C0786B">
              <w:rPr>
                <w:rFonts w:hAnsi="宋体" w:hint="eastAsia"/>
                <w:sz w:val="21"/>
                <w:szCs w:val="21"/>
              </w:rPr>
              <w:t>简洁直观，容易操作</w:t>
            </w:r>
          </w:p>
        </w:tc>
      </w:tr>
    </w:tbl>
    <w:p w:rsidR="00E40D19" w:rsidRPr="00E40D19" w:rsidRDefault="00E40D19" w:rsidP="00E40D19">
      <w:pPr>
        <w:spacing w:line="360" w:lineRule="auto"/>
        <w:rPr>
          <w:sz w:val="24"/>
          <w:szCs w:val="24"/>
        </w:rPr>
      </w:pPr>
    </w:p>
    <w:p w:rsidR="00426984" w:rsidRDefault="00426984" w:rsidP="007436B4">
      <w:pPr>
        <w:pStyle w:val="a7"/>
        <w:numPr>
          <w:ilvl w:val="1"/>
          <w:numId w:val="5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性能需求</w:t>
      </w:r>
    </w:p>
    <w:p w:rsidR="00A95475" w:rsidRDefault="00A95475" w:rsidP="00A95475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 w:rsidRPr="00A95475">
        <w:rPr>
          <w:rFonts w:hint="eastAsia"/>
          <w:sz w:val="24"/>
          <w:szCs w:val="24"/>
        </w:rPr>
        <w:t>支持</w:t>
      </w:r>
      <w:r w:rsidRPr="00A95475">
        <w:rPr>
          <w:sz w:val="24"/>
          <w:szCs w:val="24"/>
        </w:rPr>
        <w:t>Android版本：</w:t>
      </w:r>
      <w:r>
        <w:rPr>
          <w:rFonts w:hint="eastAsia"/>
          <w:sz w:val="24"/>
          <w:szCs w:val="24"/>
        </w:rPr>
        <w:t>Android</w:t>
      </w:r>
      <w:r>
        <w:rPr>
          <w:sz w:val="24"/>
          <w:szCs w:val="24"/>
        </w:rPr>
        <w:t xml:space="preserve"> 4.1</w:t>
      </w:r>
      <w:r>
        <w:rPr>
          <w:rFonts w:hint="eastAsia"/>
          <w:sz w:val="24"/>
          <w:szCs w:val="24"/>
        </w:rPr>
        <w:t>及</w:t>
      </w:r>
      <w:r>
        <w:rPr>
          <w:sz w:val="24"/>
          <w:szCs w:val="24"/>
        </w:rPr>
        <w:t>以上</w:t>
      </w:r>
    </w:p>
    <w:p w:rsidR="00A95475" w:rsidRDefault="00A95475" w:rsidP="00A95475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支持</w:t>
      </w:r>
      <w:r>
        <w:rPr>
          <w:sz w:val="24"/>
          <w:szCs w:val="24"/>
        </w:rPr>
        <w:t>并行操作的用户数：</w:t>
      </w:r>
      <w:r>
        <w:rPr>
          <w:rFonts w:hint="eastAsia"/>
          <w:sz w:val="24"/>
          <w:szCs w:val="24"/>
        </w:rPr>
        <w:t>100以上</w:t>
      </w:r>
    </w:p>
    <w:p w:rsidR="00A95475" w:rsidRDefault="00A95475" w:rsidP="00A95475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>
        <w:rPr>
          <w:sz w:val="24"/>
          <w:szCs w:val="24"/>
        </w:rPr>
        <w:t>App大小：</w:t>
      </w: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M以内</w:t>
      </w:r>
    </w:p>
    <w:p w:rsidR="00A95475" w:rsidRDefault="00A95475" w:rsidP="00A95475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系统</w:t>
      </w:r>
      <w:r>
        <w:rPr>
          <w:sz w:val="24"/>
          <w:szCs w:val="24"/>
        </w:rPr>
        <w:t>响应时间：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以</w:t>
      </w:r>
      <w:r>
        <w:rPr>
          <w:sz w:val="24"/>
          <w:szCs w:val="24"/>
        </w:rPr>
        <w:t>内</w:t>
      </w:r>
    </w:p>
    <w:p w:rsidR="00A95475" w:rsidRPr="00A95475" w:rsidRDefault="00A95475" w:rsidP="00A95475">
      <w:pPr>
        <w:pStyle w:val="a7"/>
        <w:spacing w:line="360" w:lineRule="auto"/>
        <w:ind w:left="992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数据库</w:t>
      </w:r>
      <w:r>
        <w:rPr>
          <w:sz w:val="24"/>
          <w:szCs w:val="24"/>
        </w:rPr>
        <w:t>大小：</w:t>
      </w:r>
      <w:r>
        <w:rPr>
          <w:rFonts w:hint="eastAsia"/>
          <w:sz w:val="24"/>
          <w:szCs w:val="24"/>
        </w:rPr>
        <w:t>10M以内</w:t>
      </w:r>
    </w:p>
    <w:p w:rsidR="00426984" w:rsidRDefault="00426984" w:rsidP="007436B4">
      <w:pPr>
        <w:pStyle w:val="a7"/>
        <w:numPr>
          <w:ilvl w:val="1"/>
          <w:numId w:val="5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设计约束</w:t>
      </w:r>
    </w:p>
    <w:p w:rsidR="00A95475" w:rsidRDefault="00A95475" w:rsidP="00A95475">
      <w:pPr>
        <w:pStyle w:val="a7"/>
        <w:numPr>
          <w:ilvl w:val="2"/>
          <w:numId w:val="5"/>
        </w:numPr>
        <w:ind w:firstLineChars="0"/>
        <w:rPr>
          <w:b/>
          <w:sz w:val="28"/>
          <w:szCs w:val="30"/>
        </w:rPr>
      </w:pPr>
      <w:r w:rsidRPr="00A95475">
        <w:rPr>
          <w:rFonts w:hint="eastAsia"/>
          <w:b/>
          <w:sz w:val="28"/>
          <w:szCs w:val="30"/>
        </w:rPr>
        <w:t>标准约束</w:t>
      </w:r>
    </w:p>
    <w:p w:rsidR="00A95475" w:rsidRDefault="00A95475" w:rsidP="00A95475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30"/>
        </w:rPr>
      </w:pPr>
      <w:r w:rsidRPr="00A95475">
        <w:rPr>
          <w:rFonts w:hint="eastAsia"/>
          <w:sz w:val="24"/>
          <w:szCs w:val="30"/>
        </w:rPr>
        <w:t>编程语言</w:t>
      </w:r>
    </w:p>
    <w:p w:rsidR="00A95475" w:rsidRDefault="00A95475" w:rsidP="00A95475">
      <w:pPr>
        <w:pStyle w:val="a7"/>
        <w:spacing w:line="360" w:lineRule="auto"/>
        <w:ind w:left="1984" w:firstLineChars="0" w:firstLine="0"/>
        <w:rPr>
          <w:sz w:val="24"/>
          <w:szCs w:val="30"/>
        </w:rPr>
      </w:pPr>
      <w:r>
        <w:rPr>
          <w:rFonts w:hint="eastAsia"/>
          <w:sz w:val="24"/>
          <w:szCs w:val="30"/>
        </w:rPr>
        <w:t>系统</w:t>
      </w:r>
      <w:r>
        <w:rPr>
          <w:sz w:val="24"/>
          <w:szCs w:val="30"/>
        </w:rPr>
        <w:t>使用Java编写，数据库使用Sql</w:t>
      </w:r>
    </w:p>
    <w:p w:rsidR="00A95475" w:rsidRDefault="00A95475" w:rsidP="00A95475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30"/>
        </w:rPr>
      </w:pPr>
      <w:r>
        <w:rPr>
          <w:rFonts w:hint="eastAsia"/>
          <w:sz w:val="24"/>
          <w:szCs w:val="30"/>
        </w:rPr>
        <w:t>开发</w:t>
      </w:r>
      <w:r>
        <w:rPr>
          <w:sz w:val="24"/>
          <w:szCs w:val="30"/>
        </w:rPr>
        <w:t>工具</w:t>
      </w:r>
    </w:p>
    <w:p w:rsidR="00A95475" w:rsidRDefault="00A95475" w:rsidP="00A95475">
      <w:pPr>
        <w:pStyle w:val="a7"/>
        <w:spacing w:line="360" w:lineRule="auto"/>
        <w:ind w:left="1984" w:firstLineChars="0" w:firstLine="0"/>
        <w:rPr>
          <w:sz w:val="24"/>
          <w:szCs w:val="30"/>
        </w:rPr>
      </w:pPr>
      <w:r>
        <w:rPr>
          <w:rFonts w:hint="eastAsia"/>
          <w:sz w:val="24"/>
          <w:szCs w:val="30"/>
        </w:rPr>
        <w:t>使用</w:t>
      </w:r>
      <w:r>
        <w:rPr>
          <w:sz w:val="24"/>
          <w:szCs w:val="30"/>
        </w:rPr>
        <w:t>Android Studio进行app开发</w:t>
      </w:r>
    </w:p>
    <w:p w:rsidR="00A95475" w:rsidRDefault="00A95475" w:rsidP="00A95475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30"/>
        </w:rPr>
      </w:pPr>
      <w:r>
        <w:rPr>
          <w:rFonts w:hint="eastAsia"/>
          <w:sz w:val="24"/>
          <w:szCs w:val="30"/>
        </w:rPr>
        <w:t>兼容性</w:t>
      </w:r>
      <w:r>
        <w:rPr>
          <w:sz w:val="24"/>
          <w:szCs w:val="30"/>
        </w:rPr>
        <w:t>约束</w:t>
      </w:r>
    </w:p>
    <w:p w:rsidR="00A95475" w:rsidRDefault="00A95475" w:rsidP="00A95475">
      <w:pPr>
        <w:pStyle w:val="a7"/>
        <w:spacing w:line="360" w:lineRule="auto"/>
        <w:ind w:left="1984" w:firstLineChars="0" w:firstLine="0"/>
        <w:rPr>
          <w:sz w:val="24"/>
          <w:szCs w:val="30"/>
        </w:rPr>
      </w:pPr>
      <w:r>
        <w:rPr>
          <w:sz w:val="24"/>
          <w:szCs w:val="30"/>
        </w:rPr>
        <w:t>A</w:t>
      </w:r>
      <w:r>
        <w:rPr>
          <w:rFonts w:hint="eastAsia"/>
          <w:sz w:val="24"/>
          <w:szCs w:val="30"/>
        </w:rPr>
        <w:t>pp</w:t>
      </w:r>
      <w:r>
        <w:rPr>
          <w:sz w:val="24"/>
          <w:szCs w:val="30"/>
        </w:rPr>
        <w:t>兼容Android 4.1</w:t>
      </w:r>
      <w:r>
        <w:rPr>
          <w:rFonts w:hint="eastAsia"/>
          <w:sz w:val="24"/>
          <w:szCs w:val="30"/>
        </w:rPr>
        <w:t>及</w:t>
      </w:r>
      <w:r>
        <w:rPr>
          <w:sz w:val="24"/>
          <w:szCs w:val="30"/>
        </w:rPr>
        <w:t>以上版本</w:t>
      </w:r>
      <w:r>
        <w:rPr>
          <w:rFonts w:hint="eastAsia"/>
          <w:sz w:val="24"/>
          <w:szCs w:val="30"/>
        </w:rPr>
        <w:t>，服务器</w:t>
      </w:r>
      <w:r>
        <w:rPr>
          <w:sz w:val="24"/>
          <w:szCs w:val="30"/>
        </w:rPr>
        <w:t>操作系统兼容win7</w:t>
      </w:r>
      <w:r>
        <w:rPr>
          <w:rFonts w:hint="eastAsia"/>
          <w:sz w:val="24"/>
          <w:szCs w:val="30"/>
        </w:rPr>
        <w:t>及</w:t>
      </w:r>
      <w:r>
        <w:rPr>
          <w:sz w:val="24"/>
          <w:szCs w:val="30"/>
        </w:rPr>
        <w:t>以上</w:t>
      </w:r>
    </w:p>
    <w:p w:rsidR="00A95475" w:rsidRDefault="00A95475" w:rsidP="00A95475">
      <w:pPr>
        <w:pStyle w:val="a7"/>
        <w:numPr>
          <w:ilvl w:val="3"/>
          <w:numId w:val="5"/>
        </w:numPr>
        <w:spacing w:line="360" w:lineRule="auto"/>
        <w:ind w:firstLineChars="0"/>
        <w:rPr>
          <w:sz w:val="24"/>
          <w:szCs w:val="30"/>
        </w:rPr>
      </w:pPr>
      <w:r>
        <w:rPr>
          <w:rFonts w:hint="eastAsia"/>
          <w:sz w:val="24"/>
          <w:szCs w:val="30"/>
        </w:rPr>
        <w:t>测试性</w:t>
      </w:r>
      <w:r>
        <w:rPr>
          <w:sz w:val="24"/>
          <w:szCs w:val="30"/>
        </w:rPr>
        <w:t>约束</w:t>
      </w:r>
    </w:p>
    <w:p w:rsidR="00A95475" w:rsidRDefault="00A95475" w:rsidP="00A95475">
      <w:pPr>
        <w:pStyle w:val="a7"/>
        <w:spacing w:line="360" w:lineRule="auto"/>
        <w:ind w:left="1984" w:firstLineChars="0" w:firstLine="0"/>
        <w:rPr>
          <w:sz w:val="24"/>
          <w:szCs w:val="30"/>
        </w:rPr>
      </w:pPr>
      <w:r>
        <w:rPr>
          <w:rFonts w:hint="eastAsia"/>
          <w:sz w:val="24"/>
          <w:szCs w:val="30"/>
        </w:rPr>
        <w:t>可以通过</w:t>
      </w:r>
      <w:r>
        <w:rPr>
          <w:sz w:val="24"/>
          <w:szCs w:val="30"/>
        </w:rPr>
        <w:t>虚拟机或者实体机进行测试</w:t>
      </w:r>
    </w:p>
    <w:p w:rsidR="00A95475" w:rsidRPr="00A95475" w:rsidRDefault="00A95475" w:rsidP="00A95475">
      <w:pPr>
        <w:pStyle w:val="a7"/>
        <w:numPr>
          <w:ilvl w:val="2"/>
          <w:numId w:val="5"/>
        </w:numPr>
        <w:ind w:firstLineChars="0"/>
        <w:rPr>
          <w:b/>
          <w:sz w:val="28"/>
          <w:szCs w:val="30"/>
        </w:rPr>
      </w:pPr>
      <w:r w:rsidRPr="00A95475">
        <w:rPr>
          <w:rFonts w:hint="eastAsia"/>
          <w:b/>
          <w:sz w:val="28"/>
          <w:szCs w:val="30"/>
        </w:rPr>
        <w:t>硬件约束</w:t>
      </w:r>
    </w:p>
    <w:p w:rsidR="00A95475" w:rsidRDefault="00A95475" w:rsidP="00A95475">
      <w:pPr>
        <w:pStyle w:val="a7"/>
        <w:spacing w:line="360" w:lineRule="auto"/>
        <w:ind w:left="1418" w:firstLineChars="0" w:firstLine="0"/>
        <w:rPr>
          <w:sz w:val="24"/>
          <w:szCs w:val="30"/>
        </w:rPr>
      </w:pPr>
      <w:r w:rsidRPr="00A95475">
        <w:rPr>
          <w:rFonts w:hint="eastAsia"/>
          <w:sz w:val="24"/>
          <w:szCs w:val="30"/>
        </w:rPr>
        <w:lastRenderedPageBreak/>
        <w:t>服务器</w:t>
      </w:r>
      <w:r w:rsidRPr="00A95475">
        <w:rPr>
          <w:sz w:val="24"/>
          <w:szCs w:val="30"/>
        </w:rPr>
        <w:t>内存为</w:t>
      </w:r>
      <w:r w:rsidRPr="00A95475">
        <w:rPr>
          <w:rFonts w:hint="eastAsia"/>
          <w:sz w:val="24"/>
          <w:szCs w:val="30"/>
        </w:rPr>
        <w:t>64M以上</w:t>
      </w:r>
    </w:p>
    <w:p w:rsidR="00A95475" w:rsidRPr="00A95475" w:rsidRDefault="00A95475" w:rsidP="00A95475">
      <w:pPr>
        <w:pStyle w:val="a7"/>
        <w:spacing w:line="360" w:lineRule="auto"/>
        <w:ind w:left="1418" w:firstLineChars="0" w:firstLine="0"/>
        <w:rPr>
          <w:sz w:val="24"/>
          <w:szCs w:val="30"/>
        </w:rPr>
      </w:pPr>
      <w:r>
        <w:rPr>
          <w:rFonts w:hint="eastAsia"/>
          <w:sz w:val="24"/>
          <w:szCs w:val="30"/>
        </w:rPr>
        <w:t>服务器</w:t>
      </w:r>
      <w:r>
        <w:rPr>
          <w:sz w:val="24"/>
          <w:szCs w:val="30"/>
        </w:rPr>
        <w:t>空间为</w:t>
      </w:r>
      <w:r>
        <w:rPr>
          <w:rFonts w:hint="eastAsia"/>
          <w:sz w:val="24"/>
          <w:szCs w:val="30"/>
        </w:rPr>
        <w:t>256M以上</w:t>
      </w:r>
    </w:p>
    <w:p w:rsidR="00426984" w:rsidRDefault="00426984" w:rsidP="007436B4">
      <w:pPr>
        <w:pStyle w:val="a7"/>
        <w:numPr>
          <w:ilvl w:val="1"/>
          <w:numId w:val="5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属性</w:t>
      </w:r>
    </w:p>
    <w:p w:rsidR="005402D1" w:rsidRPr="005402D1" w:rsidRDefault="005402D1" w:rsidP="005402D1">
      <w:pPr>
        <w:pStyle w:val="a7"/>
        <w:numPr>
          <w:ilvl w:val="2"/>
          <w:numId w:val="5"/>
        </w:numPr>
        <w:ind w:firstLineChars="0"/>
        <w:rPr>
          <w:b/>
          <w:sz w:val="28"/>
          <w:szCs w:val="28"/>
        </w:rPr>
      </w:pPr>
      <w:r w:rsidRPr="005402D1">
        <w:rPr>
          <w:rFonts w:hint="eastAsia"/>
          <w:b/>
          <w:sz w:val="28"/>
          <w:szCs w:val="28"/>
        </w:rPr>
        <w:t>可用性</w:t>
      </w:r>
    </w:p>
    <w:p w:rsidR="005402D1" w:rsidRPr="005402D1" w:rsidRDefault="005402D1" w:rsidP="005402D1">
      <w:pPr>
        <w:pStyle w:val="a7"/>
        <w:spacing w:line="360" w:lineRule="auto"/>
        <w:ind w:left="1418" w:firstLineChars="0" w:firstLine="262"/>
        <w:rPr>
          <w:sz w:val="24"/>
          <w:szCs w:val="24"/>
        </w:rPr>
      </w:pPr>
      <w:r w:rsidRPr="005402D1">
        <w:rPr>
          <w:rFonts w:hint="eastAsia"/>
          <w:sz w:val="24"/>
          <w:szCs w:val="24"/>
        </w:rPr>
        <w:t>当客户端由于未知原因死机时，能通过重新启动的方式排除故障，正常使用本系统。当服务器当机时，也能通过重启的方式恢复。</w:t>
      </w:r>
    </w:p>
    <w:p w:rsidR="005402D1" w:rsidRDefault="005402D1" w:rsidP="005402D1">
      <w:pPr>
        <w:pStyle w:val="a7"/>
        <w:numPr>
          <w:ilvl w:val="2"/>
          <w:numId w:val="5"/>
        </w:numPr>
        <w:ind w:firstLineChars="0"/>
        <w:rPr>
          <w:b/>
          <w:sz w:val="28"/>
          <w:szCs w:val="30"/>
        </w:rPr>
      </w:pPr>
      <w:r w:rsidRPr="005402D1">
        <w:rPr>
          <w:rFonts w:hint="eastAsia"/>
          <w:b/>
          <w:sz w:val="28"/>
          <w:szCs w:val="30"/>
        </w:rPr>
        <w:t>可靠性</w:t>
      </w:r>
    </w:p>
    <w:p w:rsidR="005402D1" w:rsidRPr="005402D1" w:rsidRDefault="005402D1" w:rsidP="005402D1">
      <w:pPr>
        <w:pStyle w:val="a7"/>
        <w:spacing w:line="360" w:lineRule="auto"/>
        <w:ind w:left="1418" w:firstLineChars="0" w:firstLine="262"/>
        <w:rPr>
          <w:sz w:val="24"/>
          <w:szCs w:val="30"/>
        </w:rPr>
      </w:pPr>
      <w:r w:rsidRPr="005402D1">
        <w:rPr>
          <w:rFonts w:hint="eastAsia"/>
          <w:sz w:val="24"/>
          <w:szCs w:val="30"/>
        </w:rPr>
        <w:t>在现有软件和硬件环境下，在满足当前需求的条件下、在没有出现错误操作的情况下，所有软件模块必须能稳定无故障运行。</w:t>
      </w:r>
    </w:p>
    <w:p w:rsidR="005402D1" w:rsidRDefault="005402D1" w:rsidP="005402D1">
      <w:pPr>
        <w:pStyle w:val="a7"/>
        <w:numPr>
          <w:ilvl w:val="2"/>
          <w:numId w:val="5"/>
        </w:numPr>
        <w:ind w:firstLineChars="0"/>
        <w:rPr>
          <w:b/>
          <w:sz w:val="28"/>
          <w:szCs w:val="30"/>
        </w:rPr>
      </w:pPr>
      <w:r w:rsidRPr="005402D1">
        <w:rPr>
          <w:rFonts w:hint="eastAsia"/>
          <w:b/>
          <w:sz w:val="28"/>
          <w:szCs w:val="30"/>
        </w:rPr>
        <w:t>安全性</w:t>
      </w:r>
    </w:p>
    <w:p w:rsidR="005402D1" w:rsidRPr="005402D1" w:rsidRDefault="005402D1" w:rsidP="00412E97">
      <w:pPr>
        <w:pStyle w:val="a7"/>
        <w:spacing w:line="360" w:lineRule="auto"/>
        <w:ind w:left="1418" w:firstLineChars="0" w:firstLine="262"/>
        <w:rPr>
          <w:sz w:val="24"/>
          <w:szCs w:val="30"/>
        </w:rPr>
      </w:pPr>
      <w:r w:rsidRPr="005402D1">
        <w:rPr>
          <w:rFonts w:hint="eastAsia"/>
          <w:sz w:val="24"/>
          <w:szCs w:val="30"/>
        </w:rPr>
        <w:t>所有资料（用户的个人信息、PHR档案、各种资讯等）统一管理，不同用户具备不同权限，不同权限的用户访问不同的资源，对敏感资料只有专门的用户才能访问，并且对非特权用户只能修改自己的个人信息，特权用户才能更改其中的内容。</w:t>
      </w:r>
    </w:p>
    <w:p w:rsidR="005402D1" w:rsidRPr="005402D1" w:rsidRDefault="005402D1" w:rsidP="00412E97">
      <w:pPr>
        <w:pStyle w:val="a7"/>
        <w:spacing w:line="360" w:lineRule="auto"/>
        <w:ind w:left="1418" w:firstLineChars="0" w:firstLine="262"/>
        <w:rPr>
          <w:sz w:val="24"/>
          <w:szCs w:val="30"/>
        </w:rPr>
      </w:pPr>
      <w:r w:rsidRPr="005402D1">
        <w:rPr>
          <w:rFonts w:hint="eastAsia"/>
          <w:sz w:val="24"/>
          <w:szCs w:val="30"/>
        </w:rPr>
        <w:t>对于资料的放在恢复，采取数据库备份的方法，将数据库备份在不同的计算机上，有数据库管理员完成。同时还应该从制度上作规定，要求管理员严格按照备份周期来备份，并严格控制操作员的工作，保证所有信息都完整备份，填写备份记录，内容包括：操作员姓名、备份日期、备份内容、备份文件所在磁盘位置等。</w:t>
      </w:r>
    </w:p>
    <w:p w:rsidR="005402D1" w:rsidRPr="005402D1" w:rsidRDefault="005402D1" w:rsidP="00412E97">
      <w:pPr>
        <w:pStyle w:val="a7"/>
        <w:spacing w:line="360" w:lineRule="auto"/>
        <w:ind w:left="1418" w:firstLineChars="0" w:firstLine="262"/>
        <w:rPr>
          <w:sz w:val="24"/>
          <w:szCs w:val="30"/>
        </w:rPr>
      </w:pPr>
      <w:r w:rsidRPr="005402D1">
        <w:rPr>
          <w:rFonts w:hint="eastAsia"/>
          <w:sz w:val="24"/>
          <w:szCs w:val="30"/>
        </w:rPr>
        <w:t>所有的数据库操作都有操作日志，包括打开某个数据库、进行的所有操作都记录在案，以备参阅，在出现安全问题是能从日志中分析出非法操作和破坏性操作，能够从日志中追查责任。</w:t>
      </w:r>
    </w:p>
    <w:p w:rsidR="005402D1" w:rsidRDefault="005402D1" w:rsidP="00412E97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8"/>
          <w:szCs w:val="30"/>
        </w:rPr>
      </w:pPr>
      <w:r w:rsidRPr="005402D1">
        <w:rPr>
          <w:rFonts w:hint="eastAsia"/>
          <w:b/>
          <w:sz w:val="28"/>
          <w:szCs w:val="30"/>
        </w:rPr>
        <w:t>可维护性</w:t>
      </w:r>
    </w:p>
    <w:p w:rsidR="005402D1" w:rsidRPr="00412E97" w:rsidRDefault="005402D1" w:rsidP="00412E97">
      <w:pPr>
        <w:pStyle w:val="a7"/>
        <w:spacing w:line="360" w:lineRule="auto"/>
        <w:ind w:left="1418" w:firstLineChars="0" w:firstLine="262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软件提交给用户是，所有数据库模块都是隐藏了设计的，用户对本系统的维护内容包括：注册、登录、</w:t>
      </w:r>
      <w:r w:rsidR="00412E97">
        <w:rPr>
          <w:rFonts w:hint="eastAsia"/>
          <w:sz w:val="24"/>
          <w:szCs w:val="30"/>
        </w:rPr>
        <w:t>添加信息</w:t>
      </w:r>
      <w:r w:rsidR="00412E97">
        <w:rPr>
          <w:sz w:val="24"/>
          <w:szCs w:val="30"/>
        </w:rPr>
        <w:t>，删除信息</w:t>
      </w:r>
      <w:r w:rsidRPr="00412E97">
        <w:rPr>
          <w:rFonts w:hint="eastAsia"/>
          <w:sz w:val="24"/>
          <w:szCs w:val="30"/>
        </w:rPr>
        <w:t>等。</w:t>
      </w:r>
    </w:p>
    <w:p w:rsidR="005402D1" w:rsidRPr="00412E97" w:rsidRDefault="005402D1" w:rsidP="00412E97">
      <w:pPr>
        <w:pStyle w:val="a7"/>
        <w:spacing w:line="360" w:lineRule="auto"/>
        <w:ind w:left="1418" w:firstLineChars="0" w:firstLine="262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软件提交给用户后，若用户还有对功能的增删改要求，有用户提出书面申</w:t>
      </w:r>
      <w:r w:rsidRPr="00412E97">
        <w:rPr>
          <w:rFonts w:hint="eastAsia"/>
          <w:sz w:val="24"/>
          <w:szCs w:val="30"/>
        </w:rPr>
        <w:lastRenderedPageBreak/>
        <w:t>请，经开发方确认同意后，由开发方在本公司内部完成修改、测试，并安装到用户的使用环境中。</w:t>
      </w:r>
    </w:p>
    <w:p w:rsidR="00426984" w:rsidRDefault="00426984" w:rsidP="007436B4">
      <w:pPr>
        <w:pStyle w:val="a7"/>
        <w:numPr>
          <w:ilvl w:val="1"/>
          <w:numId w:val="5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外部接口</w:t>
      </w:r>
      <w:r>
        <w:rPr>
          <w:b/>
          <w:sz w:val="30"/>
          <w:szCs w:val="30"/>
        </w:rPr>
        <w:t>需求</w:t>
      </w:r>
    </w:p>
    <w:p w:rsidR="00412E97" w:rsidRDefault="00412E97" w:rsidP="00412E97">
      <w:pPr>
        <w:pStyle w:val="a7"/>
        <w:numPr>
          <w:ilvl w:val="2"/>
          <w:numId w:val="5"/>
        </w:numPr>
        <w:ind w:firstLineChars="0"/>
        <w:rPr>
          <w:b/>
          <w:sz w:val="28"/>
          <w:szCs w:val="30"/>
        </w:rPr>
      </w:pPr>
      <w:r w:rsidRPr="00412E97">
        <w:rPr>
          <w:rFonts w:hint="eastAsia"/>
          <w:b/>
          <w:sz w:val="28"/>
          <w:szCs w:val="30"/>
        </w:rPr>
        <w:t>用户接口</w:t>
      </w:r>
    </w:p>
    <w:p w:rsidR="00412E97" w:rsidRPr="00412E97" w:rsidRDefault="00412E97" w:rsidP="00412E97">
      <w:pPr>
        <w:spacing w:line="360" w:lineRule="auto"/>
        <w:ind w:left="840" w:firstLineChars="175" w:firstLine="420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用户界面要求：简单大方，生动有趣，不刺眼；</w:t>
      </w:r>
    </w:p>
    <w:p w:rsidR="00412E97" w:rsidRPr="00412E97" w:rsidRDefault="00412E97" w:rsidP="00412E97">
      <w:pPr>
        <w:spacing w:line="360" w:lineRule="auto"/>
        <w:ind w:left="840" w:firstLineChars="175" w:firstLine="420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屏幕格式：支持最低分辨率为960*540；</w:t>
      </w:r>
    </w:p>
    <w:p w:rsidR="00412E97" w:rsidRPr="00412E97" w:rsidRDefault="00412E97" w:rsidP="00412E97">
      <w:pPr>
        <w:spacing w:line="360" w:lineRule="auto"/>
        <w:ind w:left="840" w:firstLine="420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功能键的使用：通过屏幕</w:t>
      </w:r>
      <w:r>
        <w:rPr>
          <w:rFonts w:hint="eastAsia"/>
          <w:sz w:val="24"/>
          <w:szCs w:val="30"/>
        </w:rPr>
        <w:t>触摸</w:t>
      </w:r>
      <w:r w:rsidRPr="00412E97">
        <w:rPr>
          <w:rFonts w:hint="eastAsia"/>
          <w:sz w:val="24"/>
          <w:szCs w:val="30"/>
        </w:rPr>
        <w:t>实现界面操作，同时也支持对手机基本键，如返回键、Home键的响应。</w:t>
      </w:r>
    </w:p>
    <w:p w:rsidR="00412E97" w:rsidRDefault="00412E97" w:rsidP="00412E97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8"/>
          <w:szCs w:val="30"/>
        </w:rPr>
      </w:pPr>
      <w:r w:rsidRPr="00412E97">
        <w:rPr>
          <w:rFonts w:hint="eastAsia"/>
          <w:b/>
          <w:sz w:val="28"/>
          <w:szCs w:val="30"/>
        </w:rPr>
        <w:t>硬件</w:t>
      </w:r>
      <w:r w:rsidRPr="00412E97">
        <w:rPr>
          <w:b/>
          <w:sz w:val="28"/>
          <w:szCs w:val="30"/>
        </w:rPr>
        <w:t>接口</w:t>
      </w:r>
    </w:p>
    <w:p w:rsidR="00412E97" w:rsidRPr="00412E97" w:rsidRDefault="00412E97" w:rsidP="00412E97">
      <w:pPr>
        <w:pStyle w:val="a7"/>
        <w:spacing w:line="360" w:lineRule="auto"/>
        <w:ind w:left="1418" w:firstLineChars="0" w:firstLine="0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运行</w:t>
      </w:r>
      <w:r w:rsidRPr="00412E97">
        <w:rPr>
          <w:sz w:val="24"/>
          <w:szCs w:val="30"/>
        </w:rPr>
        <w:t>在Android 4.1</w:t>
      </w:r>
      <w:r w:rsidRPr="00412E97">
        <w:rPr>
          <w:rFonts w:hint="eastAsia"/>
          <w:sz w:val="24"/>
          <w:szCs w:val="30"/>
        </w:rPr>
        <w:t>或者</w:t>
      </w:r>
      <w:r w:rsidRPr="00412E97">
        <w:rPr>
          <w:sz w:val="24"/>
          <w:szCs w:val="30"/>
        </w:rPr>
        <w:t>以上</w:t>
      </w:r>
      <w:r w:rsidRPr="00412E97">
        <w:rPr>
          <w:rFonts w:hint="eastAsia"/>
          <w:sz w:val="24"/>
          <w:szCs w:val="30"/>
        </w:rPr>
        <w:t>版本</w:t>
      </w:r>
      <w:r w:rsidRPr="00412E97">
        <w:rPr>
          <w:sz w:val="24"/>
          <w:szCs w:val="30"/>
        </w:rPr>
        <w:t>的Android机器</w:t>
      </w:r>
      <w:r w:rsidRPr="00412E97">
        <w:rPr>
          <w:rFonts w:hint="eastAsia"/>
          <w:sz w:val="24"/>
          <w:szCs w:val="30"/>
        </w:rPr>
        <w:t>上</w:t>
      </w:r>
      <w:r w:rsidRPr="00412E97">
        <w:rPr>
          <w:sz w:val="24"/>
          <w:szCs w:val="30"/>
        </w:rPr>
        <w:t>，有</w:t>
      </w:r>
      <w:r w:rsidRPr="00412E97">
        <w:rPr>
          <w:rFonts w:hint="eastAsia"/>
          <w:sz w:val="24"/>
          <w:szCs w:val="30"/>
        </w:rPr>
        <w:t>足够</w:t>
      </w:r>
      <w:r w:rsidRPr="00412E97">
        <w:rPr>
          <w:sz w:val="24"/>
          <w:szCs w:val="30"/>
        </w:rPr>
        <w:t>空间安装</w:t>
      </w:r>
    </w:p>
    <w:p w:rsidR="00412E97" w:rsidRDefault="00412E97" w:rsidP="00412E97">
      <w:pPr>
        <w:pStyle w:val="a7"/>
        <w:numPr>
          <w:ilvl w:val="2"/>
          <w:numId w:val="5"/>
        </w:numPr>
        <w:spacing w:line="360" w:lineRule="auto"/>
        <w:ind w:firstLineChars="0"/>
        <w:rPr>
          <w:b/>
          <w:sz w:val="28"/>
          <w:szCs w:val="30"/>
        </w:rPr>
      </w:pPr>
      <w:r w:rsidRPr="00412E97">
        <w:rPr>
          <w:rFonts w:hint="eastAsia"/>
          <w:b/>
          <w:sz w:val="28"/>
          <w:szCs w:val="30"/>
        </w:rPr>
        <w:t>通信</w:t>
      </w:r>
      <w:r w:rsidRPr="00412E97">
        <w:rPr>
          <w:b/>
          <w:sz w:val="28"/>
          <w:szCs w:val="30"/>
        </w:rPr>
        <w:t>接口</w:t>
      </w:r>
    </w:p>
    <w:p w:rsidR="00412E97" w:rsidRPr="00412E97" w:rsidRDefault="00412E97" w:rsidP="00412E97">
      <w:pPr>
        <w:pStyle w:val="a7"/>
        <w:spacing w:line="360" w:lineRule="auto"/>
        <w:ind w:left="1418" w:firstLineChars="0" w:firstLine="0"/>
        <w:rPr>
          <w:sz w:val="24"/>
          <w:szCs w:val="30"/>
        </w:rPr>
      </w:pPr>
      <w:r w:rsidRPr="00412E97">
        <w:rPr>
          <w:rFonts w:hint="eastAsia"/>
          <w:sz w:val="24"/>
          <w:szCs w:val="30"/>
        </w:rPr>
        <w:t>网络协议</w:t>
      </w:r>
      <w:r w:rsidRPr="00412E97">
        <w:rPr>
          <w:sz w:val="24"/>
          <w:szCs w:val="30"/>
        </w:rPr>
        <w:t>：HTTP TCP/IP</w:t>
      </w:r>
    </w:p>
    <w:p w:rsidR="00426984" w:rsidRPr="00426984" w:rsidRDefault="00426984" w:rsidP="00426984">
      <w:pPr>
        <w:rPr>
          <w:b/>
          <w:sz w:val="30"/>
          <w:szCs w:val="30"/>
        </w:rPr>
      </w:pPr>
    </w:p>
    <w:sectPr w:rsidR="00426984" w:rsidRPr="00426984" w:rsidSect="00BA7118">
      <w:pgSz w:w="12240" w:h="15840" w:code="1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844" w:rsidRDefault="00446844" w:rsidP="000F44AD">
      <w:pPr>
        <w:spacing w:line="240" w:lineRule="auto"/>
      </w:pPr>
      <w:r>
        <w:separator/>
      </w:r>
    </w:p>
  </w:endnote>
  <w:endnote w:type="continuationSeparator" w:id="0">
    <w:p w:rsidR="00446844" w:rsidRDefault="00446844" w:rsidP="000F44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844" w:rsidRDefault="00446844" w:rsidP="000F44AD">
      <w:pPr>
        <w:spacing w:line="240" w:lineRule="auto"/>
      </w:pPr>
      <w:r>
        <w:separator/>
      </w:r>
    </w:p>
  </w:footnote>
  <w:footnote w:type="continuationSeparator" w:id="0">
    <w:p w:rsidR="00446844" w:rsidRDefault="00446844" w:rsidP="000F44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lvl w:ilvl="0">
      <w:start w:val="1"/>
      <w:numFmt w:val="decimal"/>
      <w:suff w:val="space"/>
      <w:lvlText w:val="%1、"/>
      <w:lvlJc w:val="left"/>
      <w:rPr>
        <w:rFonts w:cs="Times New Roman"/>
      </w:rPr>
    </w:lvl>
  </w:abstractNum>
  <w:abstractNum w:abstractNumId="1">
    <w:nsid w:val="00000004"/>
    <w:multiLevelType w:val="singleLevel"/>
    <w:tmpl w:val="00000004"/>
    <w:lvl w:ilvl="0">
      <w:start w:val="1"/>
      <w:numFmt w:val="decimal"/>
      <w:suff w:val="space"/>
      <w:lvlText w:val="%1、"/>
      <w:lvlJc w:val="left"/>
      <w:rPr>
        <w:rFonts w:cs="Times New Roman"/>
      </w:rPr>
    </w:lvl>
  </w:abstractNum>
  <w:abstractNum w:abstractNumId="2">
    <w:nsid w:val="00000005"/>
    <w:multiLevelType w:val="singleLevel"/>
    <w:tmpl w:val="00000005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abstractNum w:abstractNumId="3">
    <w:nsid w:val="00000006"/>
    <w:multiLevelType w:val="multilevel"/>
    <w:tmpl w:val="A8B81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00000007"/>
    <w:multiLevelType w:val="singleLevel"/>
    <w:tmpl w:val="00000007"/>
    <w:lvl w:ilvl="0">
      <w:start w:val="1"/>
      <w:numFmt w:val="decimal"/>
      <w:suff w:val="nothing"/>
      <w:lvlText w:val="%1."/>
      <w:lvlJc w:val="left"/>
      <w:rPr>
        <w:rFonts w:cs="Times New Roman"/>
      </w:rPr>
    </w:lvl>
  </w:abstractNum>
  <w:abstractNum w:abstractNumId="5">
    <w:nsid w:val="00000008"/>
    <w:multiLevelType w:val="multilevel"/>
    <w:tmpl w:val="00000008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>
    <w:nsid w:val="00000009"/>
    <w:multiLevelType w:val="multilevel"/>
    <w:tmpl w:val="00000009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0000000B"/>
    <w:multiLevelType w:val="multilevel"/>
    <w:tmpl w:val="0000000B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0000000C"/>
    <w:multiLevelType w:val="multilevel"/>
    <w:tmpl w:val="0000000C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0000000E"/>
    <w:multiLevelType w:val="multilevel"/>
    <w:tmpl w:val="0000000E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0000000F"/>
    <w:multiLevelType w:val="multilevel"/>
    <w:tmpl w:val="0000000F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12">
    <w:nsid w:val="00000011"/>
    <w:multiLevelType w:val="multilevel"/>
    <w:tmpl w:val="00000011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00000012"/>
    <w:multiLevelType w:val="singleLevel"/>
    <w:tmpl w:val="00000012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abstractNum w:abstractNumId="14">
    <w:nsid w:val="00000013"/>
    <w:multiLevelType w:val="singleLevel"/>
    <w:tmpl w:val="00000013"/>
    <w:lvl w:ilvl="0">
      <w:start w:val="1"/>
      <w:numFmt w:val="decimal"/>
      <w:suff w:val="nothing"/>
      <w:lvlText w:val="%1、"/>
      <w:lvlJc w:val="left"/>
      <w:rPr>
        <w:rFonts w:cs="Times New Roman"/>
      </w:rPr>
    </w:lvl>
  </w:abstractNum>
  <w:abstractNum w:abstractNumId="15">
    <w:nsid w:val="00000035"/>
    <w:multiLevelType w:val="multilevel"/>
    <w:tmpl w:val="00000035"/>
    <w:lvl w:ilvl="0">
      <w:start w:val="1"/>
      <w:numFmt w:val="decimal"/>
      <w:lvlText w:val="%1、"/>
      <w:lvlJc w:val="left"/>
      <w:pPr>
        <w:ind w:left="360" w:hanging="360"/>
      </w:pPr>
      <w:rPr>
        <w:rFonts w:hAnsi="宋体"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2AE0EFC"/>
    <w:multiLevelType w:val="hybridMultilevel"/>
    <w:tmpl w:val="2A4E43CC"/>
    <w:lvl w:ilvl="0" w:tplc="04090001">
      <w:start w:val="1"/>
      <w:numFmt w:val="bullet"/>
      <w:lvlText w:val=""/>
      <w:lvlJc w:val="left"/>
      <w:pPr>
        <w:ind w:left="141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2" w:hanging="420"/>
      </w:pPr>
      <w:rPr>
        <w:rFonts w:ascii="Wingdings" w:hAnsi="Wingdings" w:hint="default"/>
      </w:rPr>
    </w:lvl>
  </w:abstractNum>
  <w:abstractNum w:abstractNumId="17">
    <w:nsid w:val="043762DC"/>
    <w:multiLevelType w:val="hybridMultilevel"/>
    <w:tmpl w:val="BBA4396E"/>
    <w:lvl w:ilvl="0" w:tplc="04090019">
      <w:start w:val="1"/>
      <w:numFmt w:val="lowerLetter"/>
      <w:lvlText w:val="%1)"/>
      <w:lvlJc w:val="left"/>
      <w:pPr>
        <w:ind w:left="1412" w:hanging="420"/>
      </w:pPr>
    </w:lvl>
    <w:lvl w:ilvl="1" w:tplc="04090019" w:tentative="1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abstractNum w:abstractNumId="18">
    <w:nsid w:val="0A865A9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130D05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1944046C"/>
    <w:multiLevelType w:val="hybridMultilevel"/>
    <w:tmpl w:val="C596B7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D2D4346"/>
    <w:multiLevelType w:val="hybridMultilevel"/>
    <w:tmpl w:val="4C70C8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DBF77AC"/>
    <w:multiLevelType w:val="multilevel"/>
    <w:tmpl w:val="00000008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FED30BE"/>
    <w:multiLevelType w:val="hybridMultilevel"/>
    <w:tmpl w:val="87B23978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>
    <w:nsid w:val="4375279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>
    <w:nsid w:val="47B41AC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>
    <w:nsid w:val="615549A6"/>
    <w:multiLevelType w:val="hybridMultilevel"/>
    <w:tmpl w:val="05B43BF8"/>
    <w:lvl w:ilvl="0" w:tplc="4C3C1D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71025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>
    <w:nsid w:val="725630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>
    <w:nsid w:val="74AB0843"/>
    <w:multiLevelType w:val="hybridMultilevel"/>
    <w:tmpl w:val="4D288C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CA467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8"/>
  </w:num>
  <w:num w:numId="2">
    <w:abstractNumId w:val="30"/>
  </w:num>
  <w:num w:numId="3">
    <w:abstractNumId w:val="25"/>
  </w:num>
  <w:num w:numId="4">
    <w:abstractNumId w:val="18"/>
  </w:num>
  <w:num w:numId="5">
    <w:abstractNumId w:val="19"/>
  </w:num>
  <w:num w:numId="6">
    <w:abstractNumId w:val="23"/>
  </w:num>
  <w:num w:numId="7">
    <w:abstractNumId w:val="16"/>
  </w:num>
  <w:num w:numId="8">
    <w:abstractNumId w:val="17"/>
  </w:num>
  <w:num w:numId="9">
    <w:abstractNumId w:val="11"/>
  </w:num>
  <w:num w:numId="10">
    <w:abstractNumId w:val="12"/>
  </w:num>
  <w:num w:numId="11">
    <w:abstractNumId w:val="5"/>
  </w:num>
  <w:num w:numId="12">
    <w:abstractNumId w:val="27"/>
  </w:num>
  <w:num w:numId="13">
    <w:abstractNumId w:val="24"/>
  </w:num>
  <w:num w:numId="14">
    <w:abstractNumId w:val="3"/>
  </w:num>
  <w:num w:numId="15">
    <w:abstractNumId w:val="10"/>
  </w:num>
  <w:num w:numId="16">
    <w:abstractNumId w:val="8"/>
  </w:num>
  <w:num w:numId="17">
    <w:abstractNumId w:val="6"/>
  </w:num>
  <w:num w:numId="18">
    <w:abstractNumId w:val="4"/>
  </w:num>
  <w:num w:numId="19">
    <w:abstractNumId w:val="9"/>
  </w:num>
  <w:num w:numId="20">
    <w:abstractNumId w:val="2"/>
  </w:num>
  <w:num w:numId="21">
    <w:abstractNumId w:val="7"/>
  </w:num>
  <w:num w:numId="22">
    <w:abstractNumId w:val="29"/>
  </w:num>
  <w:num w:numId="23">
    <w:abstractNumId w:val="21"/>
  </w:num>
  <w:num w:numId="24">
    <w:abstractNumId w:val="0"/>
  </w:num>
  <w:num w:numId="25">
    <w:abstractNumId w:val="14"/>
  </w:num>
  <w:num w:numId="26">
    <w:abstractNumId w:val="13"/>
  </w:num>
  <w:num w:numId="27">
    <w:abstractNumId w:val="1"/>
  </w:num>
  <w:num w:numId="28">
    <w:abstractNumId w:val="22"/>
  </w:num>
  <w:num w:numId="29">
    <w:abstractNumId w:val="15"/>
  </w:num>
  <w:num w:numId="30">
    <w:abstractNumId w:val="26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91"/>
    <w:rsid w:val="00017C2B"/>
    <w:rsid w:val="000F44AD"/>
    <w:rsid w:val="002406D2"/>
    <w:rsid w:val="00242A12"/>
    <w:rsid w:val="00306391"/>
    <w:rsid w:val="00355D05"/>
    <w:rsid w:val="00382FAB"/>
    <w:rsid w:val="00412E97"/>
    <w:rsid w:val="004243B6"/>
    <w:rsid w:val="00426984"/>
    <w:rsid w:val="00446844"/>
    <w:rsid w:val="004E22F3"/>
    <w:rsid w:val="005402D1"/>
    <w:rsid w:val="007017B2"/>
    <w:rsid w:val="00702237"/>
    <w:rsid w:val="007436B4"/>
    <w:rsid w:val="00784061"/>
    <w:rsid w:val="008808BA"/>
    <w:rsid w:val="008D10C2"/>
    <w:rsid w:val="00A95475"/>
    <w:rsid w:val="00BA7118"/>
    <w:rsid w:val="00C0786B"/>
    <w:rsid w:val="00D41263"/>
    <w:rsid w:val="00E40D19"/>
    <w:rsid w:val="00E416AF"/>
    <w:rsid w:val="00E63A35"/>
    <w:rsid w:val="00F9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DF18EAA-1191-4409-A549-93227ACE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4AD"/>
    <w:pPr>
      <w:widowControl w:val="0"/>
      <w:spacing w:line="240" w:lineRule="atLeast"/>
    </w:pPr>
    <w:rPr>
      <w:rFonts w:ascii="宋体" w:eastAsia="宋体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E63A35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1"/>
    <w:next w:val="a"/>
    <w:link w:val="4Char"/>
    <w:uiPriority w:val="9"/>
    <w:qFormat/>
    <w:rsid w:val="00E63A35"/>
    <w:pPr>
      <w:keepLines w:val="0"/>
      <w:numPr>
        <w:ilvl w:val="3"/>
        <w:numId w:val="1"/>
      </w:numPr>
      <w:spacing w:before="120" w:after="60" w:line="240" w:lineRule="atLeast"/>
      <w:outlineLvl w:val="3"/>
    </w:pPr>
    <w:rPr>
      <w:b w:val="0"/>
      <w:bCs w:val="0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4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44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44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44AD"/>
    <w:rPr>
      <w:sz w:val="18"/>
      <w:szCs w:val="18"/>
    </w:rPr>
  </w:style>
  <w:style w:type="paragraph" w:styleId="a5">
    <w:name w:val="Title"/>
    <w:basedOn w:val="a"/>
    <w:next w:val="a"/>
    <w:link w:val="Char1"/>
    <w:qFormat/>
    <w:rsid w:val="000F44AD"/>
    <w:pPr>
      <w:spacing w:line="240" w:lineRule="auto"/>
      <w:jc w:val="center"/>
    </w:pPr>
    <w:rPr>
      <w:b/>
      <w:sz w:val="36"/>
    </w:rPr>
  </w:style>
  <w:style w:type="character" w:customStyle="1" w:styleId="Char1">
    <w:name w:val="标题 Char"/>
    <w:basedOn w:val="a0"/>
    <w:link w:val="a5"/>
    <w:rsid w:val="000F44AD"/>
    <w:rPr>
      <w:rFonts w:ascii="宋体" w:eastAsia="宋体" w:hAnsi="Times New Roman" w:cs="Times New Roman"/>
      <w:b/>
      <w:kern w:val="0"/>
      <w:sz w:val="36"/>
      <w:szCs w:val="20"/>
    </w:rPr>
  </w:style>
  <w:style w:type="paragraph" w:styleId="10">
    <w:name w:val="toc 1"/>
    <w:basedOn w:val="a"/>
    <w:next w:val="a"/>
    <w:uiPriority w:val="39"/>
    <w:rsid w:val="000F44AD"/>
    <w:pPr>
      <w:spacing w:before="120" w:after="120"/>
    </w:pPr>
    <w:rPr>
      <w:rFonts w:asciiTheme="minorHAnsi" w:eastAsiaTheme="minorHAnsi"/>
      <w:b/>
      <w:bCs/>
      <w:caps/>
    </w:rPr>
  </w:style>
  <w:style w:type="paragraph" w:styleId="a6">
    <w:name w:val="Normal Indent"/>
    <w:basedOn w:val="a"/>
    <w:rsid w:val="000F44AD"/>
    <w:pPr>
      <w:ind w:left="900" w:hanging="900"/>
    </w:pPr>
  </w:style>
  <w:style w:type="paragraph" w:customStyle="1" w:styleId="Tabletext">
    <w:name w:val="Tabletext"/>
    <w:basedOn w:val="a"/>
    <w:rsid w:val="000F44AD"/>
    <w:pPr>
      <w:keepLines/>
      <w:spacing w:after="120"/>
    </w:pPr>
  </w:style>
  <w:style w:type="paragraph" w:styleId="a7">
    <w:name w:val="List Paragraph"/>
    <w:basedOn w:val="a"/>
    <w:uiPriority w:val="34"/>
    <w:qFormat/>
    <w:rsid w:val="000F44AD"/>
    <w:pPr>
      <w:ind w:firstLineChars="200" w:firstLine="420"/>
    </w:pPr>
  </w:style>
  <w:style w:type="paragraph" w:customStyle="1" w:styleId="InfoBlue">
    <w:name w:val="InfoBlue"/>
    <w:basedOn w:val="a"/>
    <w:next w:val="a8"/>
    <w:rsid w:val="004E22F3"/>
    <w:pPr>
      <w:tabs>
        <w:tab w:val="left" w:pos="540"/>
        <w:tab w:val="left" w:pos="1260"/>
      </w:tabs>
      <w:spacing w:after="120"/>
      <w:ind w:leftChars="283" w:left="566"/>
      <w:jc w:val="center"/>
    </w:pPr>
    <w:rPr>
      <w:rFonts w:ascii="Times New Roman"/>
      <w:i/>
      <w:color w:val="0000FF"/>
    </w:rPr>
  </w:style>
  <w:style w:type="paragraph" w:styleId="a8">
    <w:name w:val="Body Text"/>
    <w:basedOn w:val="a"/>
    <w:link w:val="Char2"/>
    <w:uiPriority w:val="99"/>
    <w:semiHidden/>
    <w:unhideWhenUsed/>
    <w:rsid w:val="004E22F3"/>
    <w:pPr>
      <w:spacing w:after="120"/>
    </w:pPr>
  </w:style>
  <w:style w:type="character" w:customStyle="1" w:styleId="Char2">
    <w:name w:val="正文文本 Char"/>
    <w:basedOn w:val="a0"/>
    <w:link w:val="a8"/>
    <w:uiPriority w:val="99"/>
    <w:semiHidden/>
    <w:rsid w:val="004E22F3"/>
    <w:rPr>
      <w:rFonts w:ascii="宋体" w:eastAsia="宋体" w:hAnsi="Times New Roman" w:cs="Times New Roman"/>
      <w:kern w:val="0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E63A35"/>
    <w:rPr>
      <w:rFonts w:ascii="宋体" w:eastAsia="宋体" w:hAnsi="Times New Roman" w:cs="Times New Roman"/>
      <w:kern w:val="0"/>
      <w:sz w:val="20"/>
      <w:szCs w:val="20"/>
    </w:rPr>
  </w:style>
  <w:style w:type="character" w:customStyle="1" w:styleId="1Char">
    <w:name w:val="标题 1 Char"/>
    <w:basedOn w:val="a0"/>
    <w:link w:val="1"/>
    <w:uiPriority w:val="9"/>
    <w:rsid w:val="00E63A35"/>
    <w:rPr>
      <w:rFonts w:ascii="宋体" w:eastAsia="宋体" w:hAnsi="Times New Roman" w:cs="Times New Roman"/>
      <w:b/>
      <w:bCs/>
      <w:kern w:val="44"/>
      <w:sz w:val="44"/>
      <w:szCs w:val="44"/>
    </w:rPr>
  </w:style>
  <w:style w:type="paragraph" w:customStyle="1" w:styleId="GW-">
    <w:name w:val="GW-正文"/>
    <w:basedOn w:val="a"/>
    <w:qFormat/>
    <w:rsid w:val="00C0786B"/>
    <w:pPr>
      <w:tabs>
        <w:tab w:val="left" w:pos="3255"/>
      </w:tabs>
      <w:spacing w:beforeLines="30" w:before="30" w:afterLines="30" w:after="30"/>
      <w:ind w:firstLineChars="200" w:firstLine="200"/>
    </w:pPr>
    <w:rPr>
      <w:rFonts w:ascii="Arial" w:hAnsi="Arial"/>
      <w:snapToGrid w:val="0"/>
    </w:rPr>
  </w:style>
  <w:style w:type="paragraph" w:styleId="TOC">
    <w:name w:val="TOC Heading"/>
    <w:basedOn w:val="1"/>
    <w:next w:val="a"/>
    <w:uiPriority w:val="39"/>
    <w:unhideWhenUsed/>
    <w:qFormat/>
    <w:rsid w:val="008808BA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355D05"/>
    <w:pPr>
      <w:ind w:left="200"/>
    </w:pPr>
    <w:rPr>
      <w:rFonts w:asciiTheme="minorHAnsi" w:eastAsiaTheme="minorHAnsi"/>
      <w:smallCaps/>
    </w:rPr>
  </w:style>
  <w:style w:type="paragraph" w:styleId="3">
    <w:name w:val="toc 3"/>
    <w:basedOn w:val="a"/>
    <w:next w:val="a"/>
    <w:autoRedefine/>
    <w:uiPriority w:val="39"/>
    <w:unhideWhenUsed/>
    <w:rsid w:val="00355D05"/>
    <w:pPr>
      <w:ind w:left="400"/>
    </w:pPr>
    <w:rPr>
      <w:rFonts w:asciiTheme="minorHAnsi" w:eastAsiaTheme="minorHAnsi"/>
      <w:i/>
      <w:iCs/>
    </w:rPr>
  </w:style>
  <w:style w:type="paragraph" w:styleId="5">
    <w:name w:val="toc 5"/>
    <w:basedOn w:val="a"/>
    <w:next w:val="a"/>
    <w:autoRedefine/>
    <w:uiPriority w:val="39"/>
    <w:unhideWhenUsed/>
    <w:rsid w:val="00355D05"/>
    <w:pPr>
      <w:ind w:left="800"/>
    </w:pPr>
    <w:rPr>
      <w:rFonts w:asciiTheme="minorHAnsi"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355D05"/>
    <w:pPr>
      <w:ind w:left="1000"/>
    </w:pPr>
    <w:rPr>
      <w:rFonts w:asciiTheme="minorHAnsi" w:eastAsiaTheme="minorHAnsi"/>
      <w:sz w:val="18"/>
      <w:szCs w:val="18"/>
    </w:rPr>
  </w:style>
  <w:style w:type="paragraph" w:styleId="40">
    <w:name w:val="toc 4"/>
    <w:basedOn w:val="a"/>
    <w:next w:val="a"/>
    <w:autoRedefine/>
    <w:uiPriority w:val="39"/>
    <w:unhideWhenUsed/>
    <w:rsid w:val="00355D05"/>
    <w:pPr>
      <w:ind w:left="600"/>
    </w:pPr>
    <w:rPr>
      <w:rFonts w:asciiTheme="minorHAnsi"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355D05"/>
    <w:pPr>
      <w:ind w:left="1200"/>
    </w:pPr>
    <w:rPr>
      <w:rFonts w:asciiTheme="minorHAnsi"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355D05"/>
    <w:pPr>
      <w:ind w:left="1400"/>
    </w:pPr>
    <w:rPr>
      <w:rFonts w:asciiTheme="minorHAnsi"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355D05"/>
    <w:pPr>
      <w:ind w:left="1600"/>
    </w:pPr>
    <w:rPr>
      <w:rFonts w:asciiTheme="minorHAnsi" w:eastAsiaTheme="minorHAnsi"/>
      <w:sz w:val="18"/>
      <w:szCs w:val="18"/>
    </w:rPr>
  </w:style>
  <w:style w:type="character" w:styleId="a9">
    <w:name w:val="Hyperlink"/>
    <w:basedOn w:val="a0"/>
    <w:uiPriority w:val="99"/>
    <w:unhideWhenUsed/>
    <w:rsid w:val="004243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F6916-3419-4196-9544-CFDCF1AB5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29</Pages>
  <Words>1409</Words>
  <Characters>8032</Characters>
  <Application>Microsoft Office Word</Application>
  <DocSecurity>0</DocSecurity>
  <Lines>66</Lines>
  <Paragraphs>18</Paragraphs>
  <ScaleCrop>false</ScaleCrop>
  <Company/>
  <LinksUpToDate>false</LinksUpToDate>
  <CharactersWithSpaces>9423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李鹏飞</dc:creator>
  <cp:keywords/>
  <dc:description/>
  <cp:lastModifiedBy>dongshuo shi</cp:lastModifiedBy>
  <cp:revision>10</cp:revision>
  <dcterms:created xsi:type="dcterms:W3CDTF">2016-08-08T07:47:00Z</dcterms:created>
  <dcterms:modified xsi:type="dcterms:W3CDTF">2016-08-08T13:04:00Z</dcterms:modified>
</cp:coreProperties>
</file>